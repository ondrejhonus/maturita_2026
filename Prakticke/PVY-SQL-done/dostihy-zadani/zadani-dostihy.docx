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4A73B" w14:textId="77777777" w:rsidR="001A0CC5" w:rsidRDefault="001A0CC5" w:rsidP="000256A5">
      <w:pPr>
        <w:pStyle w:val="zadn2"/>
        <w:numPr>
          <w:ilvl w:val="0"/>
          <w:numId w:val="0"/>
        </w:numPr>
        <w:tabs>
          <w:tab w:val="left" w:pos="284"/>
        </w:tabs>
        <w:ind w:left="1080"/>
        <w:jc w:val="both"/>
      </w:pPr>
      <w:r>
        <w:t xml:space="preserve">S </w:t>
      </w:r>
      <w:r w:rsidRPr="0092484C">
        <w:t>využitím</w:t>
      </w:r>
      <w:r>
        <w:t xml:space="preserve"> aplikace </w:t>
      </w:r>
      <w:proofErr w:type="spellStart"/>
      <w:r>
        <w:t>PHPMyAdmin</w:t>
      </w:r>
      <w:proofErr w:type="spellEnd"/>
      <w:r>
        <w:t xml:space="preserve"> proveďte úkoly související se správou </w:t>
      </w:r>
      <w:proofErr w:type="spellStart"/>
      <w:r>
        <w:t>MySQL</w:t>
      </w:r>
      <w:proofErr w:type="spellEnd"/>
      <w:r>
        <w:t xml:space="preserve"> databáze týkající se dostihového sportu. Při plnění úkolů vycházejte z následujícího databázového schématu:</w:t>
      </w:r>
    </w:p>
    <w:p w14:paraId="423069E9" w14:textId="77777777" w:rsidR="001A0CC5" w:rsidRDefault="001A0CC5" w:rsidP="001A0CC5">
      <w:pPr>
        <w:pStyle w:val="zadn2"/>
        <w:numPr>
          <w:ilvl w:val="0"/>
          <w:numId w:val="0"/>
        </w:numPr>
        <w:tabs>
          <w:tab w:val="left" w:pos="850"/>
        </w:tabs>
        <w:spacing w:after="0"/>
        <w:ind w:left="850" w:hanging="283"/>
        <w:jc w:val="center"/>
      </w:pPr>
      <w:r>
        <w:rPr>
          <w:noProof/>
        </w:rPr>
        <w:drawing>
          <wp:inline distT="0" distB="0" distL="0" distR="0" wp14:anchorId="2190D280" wp14:editId="4BE84F0B">
            <wp:extent cx="4958094" cy="2813050"/>
            <wp:effectExtent l="0" t="0" r="0" b="635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ostihy-mode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361" cy="283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E390" w14:textId="77777777" w:rsidR="001A0CC5" w:rsidRPr="003B4759" w:rsidRDefault="001A0CC5" w:rsidP="003B4759">
      <w:pPr>
        <w:spacing w:before="113"/>
        <w:ind w:left="567"/>
        <w:rPr>
          <w:sz w:val="20"/>
          <w:szCs w:val="20"/>
          <w:u w:val="single"/>
        </w:rPr>
      </w:pPr>
      <w:r w:rsidRPr="003B4759">
        <w:rPr>
          <w:sz w:val="20"/>
          <w:szCs w:val="20"/>
          <w:u w:val="single"/>
        </w:rPr>
        <w:t>Úkoly:</w:t>
      </w:r>
    </w:p>
    <w:p w14:paraId="430D745C" w14:textId="77777777" w:rsidR="00C179DD" w:rsidRPr="00C179DD" w:rsidRDefault="001A0CC5" w:rsidP="001A3A88">
      <w:pPr>
        <w:pStyle w:val="zadn3"/>
        <w:numPr>
          <w:ilvl w:val="0"/>
          <w:numId w:val="6"/>
        </w:numPr>
        <w:tabs>
          <w:tab w:val="left" w:pos="1417"/>
        </w:tabs>
        <w:ind w:left="1417"/>
      </w:pPr>
      <w:r>
        <w:t>Vytvořte v </w:t>
      </w:r>
      <w:proofErr w:type="spellStart"/>
      <w:r>
        <w:t>MySQL</w:t>
      </w:r>
      <w:proofErr w:type="spellEnd"/>
      <w:r>
        <w:t xml:space="preserve"> databázi s názvem </w:t>
      </w:r>
      <w:r>
        <w:rPr>
          <w:i/>
        </w:rPr>
        <w:t>dostihy</w:t>
      </w:r>
      <w:r>
        <w:t xml:space="preserve">.  Importujte do databáze data ze souboru </w:t>
      </w:r>
      <w:proofErr w:type="spellStart"/>
      <w:r>
        <w:rPr>
          <w:b/>
        </w:rPr>
        <w:t>dostihy</w:t>
      </w:r>
      <w:r w:rsidRPr="000D35A9">
        <w:rPr>
          <w:b/>
        </w:rPr>
        <w:t>.sql</w:t>
      </w:r>
      <w:proofErr w:type="spellEnd"/>
      <w:r>
        <w:t xml:space="preserve">. Ověřte správnost kódování znaků, případně proveďte potřebné úpravy, aby bylo zajištěno správné zobrazování českých znaků. </w:t>
      </w:r>
      <w:r w:rsidRPr="000D35A9">
        <w:rPr>
          <w:i/>
        </w:rPr>
        <w:t>(1 bod)</w:t>
      </w:r>
    </w:p>
    <w:p w14:paraId="1B35ADA3" w14:textId="7635C3F6" w:rsidR="001A3A88" w:rsidRPr="00B07A39" w:rsidRDefault="001A3A88" w:rsidP="00C179DD">
      <w:pPr>
        <w:pStyle w:val="zadn3"/>
        <w:numPr>
          <w:ilvl w:val="0"/>
          <w:numId w:val="0"/>
        </w:numPr>
        <w:tabs>
          <w:tab w:val="left" w:pos="1417"/>
        </w:tabs>
        <w:ind w:left="1417"/>
      </w:pPr>
      <w:r>
        <w:br/>
      </w:r>
      <w:r w:rsidRPr="00C179DD">
        <w:rPr>
          <w:b/>
          <w:bCs/>
        </w:rPr>
        <w:t>IMPORT PŘES PHPMYADMIN</w:t>
      </w:r>
    </w:p>
    <w:p w14:paraId="57219EFA" w14:textId="77777777" w:rsidR="001A0CC5" w:rsidRPr="000D35A9" w:rsidRDefault="001A0CC5" w:rsidP="001A0CC5">
      <w:pPr>
        <w:pStyle w:val="zadn3"/>
        <w:numPr>
          <w:ilvl w:val="0"/>
          <w:numId w:val="0"/>
        </w:numPr>
        <w:tabs>
          <w:tab w:val="left" w:pos="1417"/>
        </w:tabs>
        <w:ind w:left="1417"/>
        <w:rPr>
          <w:i/>
        </w:rPr>
      </w:pPr>
    </w:p>
    <w:p w14:paraId="14747F3F" w14:textId="77777777" w:rsidR="001A0CC5" w:rsidRDefault="001A0CC5" w:rsidP="00401D59">
      <w:pPr>
        <w:pStyle w:val="zadn3"/>
        <w:numPr>
          <w:ilvl w:val="0"/>
          <w:numId w:val="6"/>
        </w:numPr>
        <w:tabs>
          <w:tab w:val="left" w:pos="1417"/>
        </w:tabs>
        <w:ind w:left="1417"/>
      </w:pPr>
      <w:r>
        <w:t xml:space="preserve">Vytvořte výběrový dotaz, který z databáze vypíše </w:t>
      </w:r>
      <w:r>
        <w:rPr>
          <w:i/>
        </w:rPr>
        <w:t xml:space="preserve">všechny </w:t>
      </w:r>
      <w:r w:rsidR="00FD2690">
        <w:rPr>
          <w:i/>
        </w:rPr>
        <w:t xml:space="preserve">koně-valachy ze stájí </w:t>
      </w:r>
      <w:proofErr w:type="spellStart"/>
      <w:r w:rsidR="00FD2690">
        <w:rPr>
          <w:i/>
        </w:rPr>
        <w:t>Naughton</w:t>
      </w:r>
      <w:proofErr w:type="spellEnd"/>
      <w:r w:rsidR="00FD2690">
        <w:rPr>
          <w:i/>
        </w:rPr>
        <w:t xml:space="preserve"> R.J. a Gest. </w:t>
      </w:r>
      <w:proofErr w:type="spellStart"/>
      <w:r w:rsidR="00FD2690">
        <w:rPr>
          <w:i/>
        </w:rPr>
        <w:t>Westerberg</w:t>
      </w:r>
      <w:proofErr w:type="spellEnd"/>
      <w:r w:rsidR="00FD2690">
        <w:rPr>
          <w:i/>
        </w:rPr>
        <w:t xml:space="preserve">, v jejichž jménu se vyskytuje písmeno </w:t>
      </w:r>
      <w:r w:rsidR="00FD2690" w:rsidRPr="00FD2690">
        <w:rPr>
          <w:b/>
          <w:i/>
        </w:rPr>
        <w:t>o</w:t>
      </w:r>
      <w:r>
        <w:t xml:space="preserve">. Seřaďte výpis primárně podle </w:t>
      </w:r>
      <w:r w:rsidR="00FD2690">
        <w:t>názvu stáje</w:t>
      </w:r>
      <w:r>
        <w:t xml:space="preserve"> (sestupně) a sekundárně podle </w:t>
      </w:r>
      <w:r w:rsidR="00FD2690">
        <w:t>jména koně</w:t>
      </w:r>
      <w:r>
        <w:t xml:space="preserve"> (vzestupně).</w:t>
      </w:r>
      <w:r w:rsidRPr="00B01CEE">
        <w:t xml:space="preserve"> Upravte výsledek dotazu podle </w:t>
      </w:r>
      <w:r>
        <w:t xml:space="preserve">níže </w:t>
      </w:r>
      <w:r w:rsidRPr="00B01CEE">
        <w:t xml:space="preserve">uvedeného vzoru. </w:t>
      </w:r>
      <w:r w:rsidRPr="004D3853">
        <w:rPr>
          <w:i/>
        </w:rPr>
        <w:t>(</w:t>
      </w:r>
      <w:r>
        <w:rPr>
          <w:i/>
        </w:rPr>
        <w:t>4</w:t>
      </w:r>
      <w:r w:rsidRPr="004D3853">
        <w:rPr>
          <w:i/>
        </w:rPr>
        <w:t xml:space="preserve"> body)</w:t>
      </w:r>
    </w:p>
    <w:p w14:paraId="54425047" w14:textId="77777777" w:rsidR="001A0CC5" w:rsidRDefault="001A0CC5" w:rsidP="001A0CC5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14:paraId="0F0E9D12" w14:textId="77777777" w:rsidR="001A0CC5" w:rsidRDefault="00FD2690" w:rsidP="001A0CC5">
      <w:pPr>
        <w:pStyle w:val="zadn3"/>
        <w:numPr>
          <w:ilvl w:val="0"/>
          <w:numId w:val="0"/>
        </w:numPr>
        <w:tabs>
          <w:tab w:val="left" w:pos="1417"/>
        </w:tabs>
        <w:ind w:left="1417"/>
      </w:pPr>
      <w:r>
        <w:rPr>
          <w:noProof/>
        </w:rPr>
        <w:drawing>
          <wp:inline distT="0" distB="0" distL="0" distR="0" wp14:anchorId="2A2D2AF8" wp14:editId="21D63AFF">
            <wp:extent cx="3434388" cy="923925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ehled-valachu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275" cy="9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CED3" w14:textId="77777777" w:rsidR="00C179DD" w:rsidRDefault="00C179DD" w:rsidP="001A0CC5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14:paraId="5CAA4ACC" w14:textId="6BDA7348" w:rsidR="00C179DD" w:rsidRPr="00C179DD" w:rsidRDefault="00C179DD" w:rsidP="00C179DD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C179DD">
        <w:rPr>
          <w:b/>
          <w:bCs/>
        </w:rPr>
        <w:t xml:space="preserve">SELECT </w:t>
      </w:r>
    </w:p>
    <w:p w14:paraId="0C045286" w14:textId="77777777" w:rsidR="00C179DD" w:rsidRPr="00C179DD" w:rsidRDefault="00C179DD" w:rsidP="00C179DD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proofErr w:type="spellStart"/>
      <w:r w:rsidRPr="00C179DD">
        <w:rPr>
          <w:b/>
          <w:bCs/>
        </w:rPr>
        <w:t>jmeno_kone</w:t>
      </w:r>
      <w:proofErr w:type="spellEnd"/>
      <w:r w:rsidRPr="00C179DD">
        <w:rPr>
          <w:b/>
          <w:bCs/>
        </w:rPr>
        <w:t xml:space="preserve"> AS `Jméno koně`,</w:t>
      </w:r>
    </w:p>
    <w:p w14:paraId="1CDE8D10" w14:textId="77777777" w:rsidR="00C179DD" w:rsidRPr="00C179DD" w:rsidRDefault="00C179DD" w:rsidP="00C179DD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proofErr w:type="spellStart"/>
      <w:r w:rsidRPr="00C179DD">
        <w:rPr>
          <w:b/>
          <w:bCs/>
        </w:rPr>
        <w:t>pohlavi</w:t>
      </w:r>
      <w:proofErr w:type="spellEnd"/>
      <w:r w:rsidRPr="00C179DD">
        <w:rPr>
          <w:b/>
          <w:bCs/>
        </w:rPr>
        <w:t xml:space="preserve"> AS `Pohlaví`,</w:t>
      </w:r>
    </w:p>
    <w:p w14:paraId="20D66300" w14:textId="77777777" w:rsidR="00C179DD" w:rsidRPr="00C179DD" w:rsidRDefault="00C179DD" w:rsidP="00C179DD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C179DD">
        <w:rPr>
          <w:b/>
          <w:bCs/>
        </w:rPr>
        <w:t xml:space="preserve">CONCAT((YEAR(CURRENT_DATE) - </w:t>
      </w:r>
      <w:proofErr w:type="gramStart"/>
      <w:r w:rsidRPr="00C179DD">
        <w:rPr>
          <w:b/>
          <w:bCs/>
        </w:rPr>
        <w:t>YEAR(</w:t>
      </w:r>
      <w:proofErr w:type="gramEnd"/>
      <w:r w:rsidRPr="00C179DD">
        <w:rPr>
          <w:b/>
          <w:bCs/>
        </w:rPr>
        <w:t>narozeni)), " let") AS `Věk`,</w:t>
      </w:r>
    </w:p>
    <w:p w14:paraId="5BA0B5B7" w14:textId="77777777" w:rsidR="00C179DD" w:rsidRPr="00C179DD" w:rsidRDefault="00C179DD" w:rsidP="00C179DD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proofErr w:type="spellStart"/>
      <w:proofErr w:type="gramStart"/>
      <w:r w:rsidRPr="00C179DD">
        <w:rPr>
          <w:b/>
          <w:bCs/>
        </w:rPr>
        <w:t>staj.nazev</w:t>
      </w:r>
      <w:proofErr w:type="gramEnd"/>
      <w:r w:rsidRPr="00C179DD">
        <w:rPr>
          <w:b/>
          <w:bCs/>
        </w:rPr>
        <w:t>_staje</w:t>
      </w:r>
      <w:proofErr w:type="spellEnd"/>
      <w:r w:rsidRPr="00C179DD">
        <w:rPr>
          <w:b/>
          <w:bCs/>
        </w:rPr>
        <w:t xml:space="preserve"> AS `Název stáje`</w:t>
      </w:r>
    </w:p>
    <w:p w14:paraId="3F680898" w14:textId="77777777" w:rsidR="00C179DD" w:rsidRPr="00C179DD" w:rsidRDefault="00C179DD" w:rsidP="00C179DD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C179DD">
        <w:rPr>
          <w:b/>
          <w:bCs/>
        </w:rPr>
        <w:t>FROM kun</w:t>
      </w:r>
    </w:p>
    <w:p w14:paraId="151E8444" w14:textId="77777777" w:rsidR="00C179DD" w:rsidRPr="00C179DD" w:rsidRDefault="00C179DD" w:rsidP="00C179DD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C179DD">
        <w:rPr>
          <w:b/>
          <w:bCs/>
        </w:rPr>
        <w:t xml:space="preserve">INNER JOIN </w:t>
      </w:r>
      <w:proofErr w:type="spellStart"/>
      <w:r w:rsidRPr="00C179DD">
        <w:rPr>
          <w:b/>
          <w:bCs/>
        </w:rPr>
        <w:t>staj</w:t>
      </w:r>
      <w:proofErr w:type="spellEnd"/>
      <w:r w:rsidRPr="00C179DD">
        <w:rPr>
          <w:b/>
          <w:bCs/>
        </w:rPr>
        <w:t xml:space="preserve"> ON </w:t>
      </w:r>
      <w:proofErr w:type="spellStart"/>
      <w:r w:rsidRPr="00C179DD">
        <w:rPr>
          <w:b/>
          <w:bCs/>
        </w:rPr>
        <w:t>staj_zkratka_staje</w:t>
      </w:r>
      <w:proofErr w:type="spellEnd"/>
      <w:r w:rsidRPr="00C179DD">
        <w:rPr>
          <w:b/>
          <w:bCs/>
        </w:rPr>
        <w:t>=</w:t>
      </w:r>
      <w:proofErr w:type="spellStart"/>
      <w:proofErr w:type="gramStart"/>
      <w:r w:rsidRPr="00C179DD">
        <w:rPr>
          <w:b/>
          <w:bCs/>
        </w:rPr>
        <w:t>staj.zkratka</w:t>
      </w:r>
      <w:proofErr w:type="gramEnd"/>
      <w:r w:rsidRPr="00C179DD">
        <w:rPr>
          <w:b/>
          <w:bCs/>
        </w:rPr>
        <w:t>_staje</w:t>
      </w:r>
      <w:proofErr w:type="spellEnd"/>
    </w:p>
    <w:p w14:paraId="5259F171" w14:textId="77777777" w:rsidR="00DF1C26" w:rsidRDefault="00DF1C26" w:rsidP="00C179DD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DF1C26">
        <w:rPr>
          <w:b/>
          <w:bCs/>
        </w:rPr>
        <w:t xml:space="preserve">WHERE </w:t>
      </w:r>
      <w:proofErr w:type="spellStart"/>
      <w:r w:rsidRPr="00DF1C26">
        <w:rPr>
          <w:b/>
          <w:bCs/>
        </w:rPr>
        <w:t>jmeno_kone</w:t>
      </w:r>
      <w:proofErr w:type="spellEnd"/>
      <w:r w:rsidRPr="00DF1C26">
        <w:rPr>
          <w:b/>
          <w:bCs/>
        </w:rPr>
        <w:t xml:space="preserve"> LIKE "%o%" AND </w:t>
      </w:r>
      <w:proofErr w:type="spellStart"/>
      <w:r w:rsidRPr="00DF1C26">
        <w:rPr>
          <w:b/>
          <w:bCs/>
        </w:rPr>
        <w:t>pohlavi</w:t>
      </w:r>
      <w:proofErr w:type="spellEnd"/>
      <w:r w:rsidRPr="00DF1C26">
        <w:rPr>
          <w:b/>
          <w:bCs/>
        </w:rPr>
        <w:t xml:space="preserve"> LIKE "valach" OR </w:t>
      </w:r>
      <w:proofErr w:type="spellStart"/>
      <w:proofErr w:type="gramStart"/>
      <w:r w:rsidRPr="00DF1C26">
        <w:rPr>
          <w:b/>
          <w:bCs/>
        </w:rPr>
        <w:t>staj.nazev</w:t>
      </w:r>
      <w:proofErr w:type="gramEnd"/>
      <w:r w:rsidRPr="00DF1C26">
        <w:rPr>
          <w:b/>
          <w:bCs/>
        </w:rPr>
        <w:t>_staje</w:t>
      </w:r>
      <w:proofErr w:type="spellEnd"/>
      <w:r w:rsidRPr="00DF1C26">
        <w:rPr>
          <w:b/>
          <w:bCs/>
        </w:rPr>
        <w:t xml:space="preserve"> LIKE "</w:t>
      </w:r>
      <w:proofErr w:type="spellStart"/>
      <w:r w:rsidRPr="00DF1C26">
        <w:rPr>
          <w:b/>
          <w:bCs/>
        </w:rPr>
        <w:t>Naughton</w:t>
      </w:r>
      <w:proofErr w:type="spellEnd"/>
      <w:r w:rsidRPr="00DF1C26">
        <w:rPr>
          <w:b/>
          <w:bCs/>
        </w:rPr>
        <w:t xml:space="preserve"> R.J." AND </w:t>
      </w:r>
      <w:proofErr w:type="spellStart"/>
      <w:proofErr w:type="gramStart"/>
      <w:r w:rsidRPr="00DF1C26">
        <w:rPr>
          <w:b/>
          <w:bCs/>
        </w:rPr>
        <w:t>staj.nazev</w:t>
      </w:r>
      <w:proofErr w:type="gramEnd"/>
      <w:r w:rsidRPr="00DF1C26">
        <w:rPr>
          <w:b/>
          <w:bCs/>
        </w:rPr>
        <w:t>_staje</w:t>
      </w:r>
      <w:proofErr w:type="spellEnd"/>
      <w:r w:rsidRPr="00DF1C26">
        <w:rPr>
          <w:b/>
          <w:bCs/>
        </w:rPr>
        <w:t xml:space="preserve"> LIKE "Gest. </w:t>
      </w:r>
      <w:proofErr w:type="spellStart"/>
      <w:r w:rsidRPr="00DF1C26">
        <w:rPr>
          <w:b/>
          <w:bCs/>
        </w:rPr>
        <w:t>Westerberg</w:t>
      </w:r>
      <w:proofErr w:type="spellEnd"/>
      <w:r w:rsidRPr="00DF1C26">
        <w:rPr>
          <w:b/>
          <w:bCs/>
        </w:rPr>
        <w:t>"</w:t>
      </w:r>
      <w:r w:rsidRPr="00DF1C26">
        <w:rPr>
          <w:b/>
          <w:bCs/>
        </w:rPr>
        <w:t xml:space="preserve"> </w:t>
      </w:r>
    </w:p>
    <w:p w14:paraId="45C584FF" w14:textId="6E3069DB" w:rsidR="00C179DD" w:rsidRPr="00C179DD" w:rsidRDefault="00C179DD" w:rsidP="00C179DD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C179DD">
        <w:rPr>
          <w:b/>
          <w:bCs/>
        </w:rPr>
        <w:t xml:space="preserve">ORDER BY </w:t>
      </w:r>
      <w:proofErr w:type="spellStart"/>
      <w:proofErr w:type="gramStart"/>
      <w:r w:rsidRPr="00C179DD">
        <w:rPr>
          <w:b/>
          <w:bCs/>
        </w:rPr>
        <w:t>staj.nazev</w:t>
      </w:r>
      <w:proofErr w:type="gramEnd"/>
      <w:r w:rsidRPr="00C179DD">
        <w:rPr>
          <w:b/>
          <w:bCs/>
        </w:rPr>
        <w:t>_staje</w:t>
      </w:r>
      <w:proofErr w:type="spellEnd"/>
      <w:r w:rsidRPr="00C179DD">
        <w:rPr>
          <w:b/>
          <w:bCs/>
        </w:rPr>
        <w:t xml:space="preserve"> DESC, </w:t>
      </w:r>
      <w:proofErr w:type="spellStart"/>
      <w:r w:rsidRPr="00C179DD">
        <w:rPr>
          <w:b/>
          <w:bCs/>
        </w:rPr>
        <w:t>jmeno_kone</w:t>
      </w:r>
      <w:proofErr w:type="spellEnd"/>
      <w:r w:rsidRPr="00C179DD">
        <w:rPr>
          <w:b/>
          <w:bCs/>
        </w:rPr>
        <w:t>;</w:t>
      </w:r>
    </w:p>
    <w:p w14:paraId="3EAC76E2" w14:textId="77777777" w:rsidR="001A0CC5" w:rsidRDefault="001A0CC5" w:rsidP="001A0CC5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14:paraId="7959908B" w14:textId="77777777" w:rsidR="001A0CC5" w:rsidRDefault="001A0CC5" w:rsidP="00401D59">
      <w:pPr>
        <w:pStyle w:val="zadn3"/>
        <w:numPr>
          <w:ilvl w:val="0"/>
          <w:numId w:val="6"/>
        </w:numPr>
        <w:tabs>
          <w:tab w:val="left" w:pos="1417"/>
        </w:tabs>
        <w:ind w:left="1417"/>
      </w:pPr>
      <w:r w:rsidRPr="00B353D8">
        <w:t xml:space="preserve">Vytvořte dotaz se </w:t>
      </w:r>
      <w:r w:rsidRPr="004D3853">
        <w:rPr>
          <w:i/>
        </w:rPr>
        <w:t>seskupením</w:t>
      </w:r>
      <w:r w:rsidRPr="00B353D8">
        <w:t xml:space="preserve">, </w:t>
      </w:r>
      <w:r>
        <w:t>jehož výsledkem bude</w:t>
      </w:r>
      <w:r w:rsidRPr="00B353D8">
        <w:t xml:space="preserve"> </w:t>
      </w:r>
      <w:r w:rsidR="001A1DAE">
        <w:t>přehled</w:t>
      </w:r>
      <w:r w:rsidRPr="004D3853">
        <w:t xml:space="preserve"> </w:t>
      </w:r>
      <w:r w:rsidR="001A1DAE">
        <w:t>stájí a statistika účastí jejich koní v dostizích, které jsou zaznamenány v databázi</w:t>
      </w:r>
      <w:r w:rsidRPr="004D3853">
        <w:t>.</w:t>
      </w:r>
      <w:r>
        <w:t xml:space="preserve"> Výsledek bude zobrazen podle níže uvedeného vzoru a uspořádán </w:t>
      </w:r>
      <w:r w:rsidRPr="004D3853">
        <w:rPr>
          <w:i/>
        </w:rPr>
        <w:t xml:space="preserve">podle počtu </w:t>
      </w:r>
      <w:r w:rsidR="001A1DAE">
        <w:rPr>
          <w:i/>
        </w:rPr>
        <w:t>koní v dostizích</w:t>
      </w:r>
      <w:r w:rsidRPr="004D3853">
        <w:rPr>
          <w:i/>
        </w:rPr>
        <w:t xml:space="preserve"> (sestupně)</w:t>
      </w:r>
      <w:r>
        <w:rPr>
          <w:i/>
        </w:rPr>
        <w:t xml:space="preserve">, sekundárně podle </w:t>
      </w:r>
      <w:r w:rsidR="001A1DAE">
        <w:rPr>
          <w:i/>
        </w:rPr>
        <w:t>počtu vítězství (s</w:t>
      </w:r>
      <w:r>
        <w:rPr>
          <w:i/>
        </w:rPr>
        <w:t>estupně)</w:t>
      </w:r>
      <w:r>
        <w:t xml:space="preserve">. </w:t>
      </w:r>
      <w:r w:rsidRPr="004D3853">
        <w:rPr>
          <w:i/>
        </w:rPr>
        <w:t>(</w:t>
      </w:r>
      <w:r w:rsidR="001A1DAE">
        <w:rPr>
          <w:i/>
        </w:rPr>
        <w:t>5</w:t>
      </w:r>
      <w:r>
        <w:rPr>
          <w:i/>
        </w:rPr>
        <w:t xml:space="preserve"> bodů</w:t>
      </w:r>
      <w:r w:rsidRPr="004D3853">
        <w:rPr>
          <w:i/>
        </w:rPr>
        <w:t>)</w:t>
      </w:r>
    </w:p>
    <w:p w14:paraId="7C0B1988" w14:textId="77777777" w:rsidR="001A0CC5" w:rsidRDefault="001A1DAE" w:rsidP="001A0CC5">
      <w:pPr>
        <w:tabs>
          <w:tab w:val="left" w:pos="1417"/>
        </w:tabs>
        <w:ind w:left="1416"/>
      </w:pPr>
      <w:r>
        <w:rPr>
          <w:noProof/>
        </w:rPr>
        <w:lastRenderedPageBreak/>
        <w:drawing>
          <wp:inline distT="0" distB="0" distL="0" distR="0" wp14:anchorId="32A20661" wp14:editId="0CDB847E">
            <wp:extent cx="4679950" cy="624337"/>
            <wp:effectExtent l="0" t="0" r="6350" b="444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aje-dostihy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596" cy="6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6C1E" w14:textId="77777777" w:rsidR="001A0CC5" w:rsidRDefault="001A0CC5" w:rsidP="001A0CC5">
      <w:pPr>
        <w:tabs>
          <w:tab w:val="left" w:pos="1417"/>
        </w:tabs>
        <w:ind w:left="1416"/>
      </w:pPr>
    </w:p>
    <w:p w14:paraId="53586AE9" w14:textId="77777777" w:rsidR="00DF1C26" w:rsidRDefault="00DF1C26" w:rsidP="001A0CC5">
      <w:pPr>
        <w:tabs>
          <w:tab w:val="left" w:pos="1417"/>
        </w:tabs>
        <w:ind w:left="1416"/>
      </w:pPr>
    </w:p>
    <w:p w14:paraId="1ABE98B6" w14:textId="77777777" w:rsidR="00DF1C26" w:rsidRPr="00DF1C26" w:rsidRDefault="00DF1C26" w:rsidP="00DF1C26">
      <w:pPr>
        <w:tabs>
          <w:tab w:val="left" w:pos="1417"/>
        </w:tabs>
        <w:ind w:left="1416"/>
        <w:rPr>
          <w:b/>
          <w:bCs/>
        </w:rPr>
      </w:pPr>
      <w:r w:rsidRPr="00DF1C26">
        <w:rPr>
          <w:b/>
          <w:bCs/>
        </w:rPr>
        <w:t xml:space="preserve">SELECT </w:t>
      </w:r>
    </w:p>
    <w:p w14:paraId="1CF53411" w14:textId="77777777" w:rsidR="00DF1C26" w:rsidRPr="00DF1C26" w:rsidRDefault="00DF1C26" w:rsidP="00DF1C26">
      <w:pPr>
        <w:tabs>
          <w:tab w:val="left" w:pos="1417"/>
        </w:tabs>
        <w:ind w:left="1416"/>
        <w:rPr>
          <w:b/>
          <w:bCs/>
        </w:rPr>
      </w:pPr>
      <w:proofErr w:type="spellStart"/>
      <w:r w:rsidRPr="00DF1C26">
        <w:rPr>
          <w:b/>
          <w:bCs/>
        </w:rPr>
        <w:t>nazev_staje</w:t>
      </w:r>
      <w:proofErr w:type="spellEnd"/>
      <w:r w:rsidRPr="00DF1C26">
        <w:rPr>
          <w:b/>
          <w:bCs/>
        </w:rPr>
        <w:t xml:space="preserve"> AS `Název stáje`,</w:t>
      </w:r>
    </w:p>
    <w:p w14:paraId="05DB41A0" w14:textId="77777777" w:rsidR="00DF1C26" w:rsidRPr="00DF1C26" w:rsidRDefault="00DF1C26" w:rsidP="00DF1C26">
      <w:pPr>
        <w:tabs>
          <w:tab w:val="left" w:pos="1417"/>
        </w:tabs>
        <w:ind w:left="1416"/>
        <w:rPr>
          <w:b/>
          <w:bCs/>
        </w:rPr>
      </w:pPr>
      <w:proofErr w:type="gramStart"/>
      <w:r w:rsidRPr="00DF1C26">
        <w:rPr>
          <w:b/>
          <w:bCs/>
        </w:rPr>
        <w:t>COUNT(</w:t>
      </w:r>
      <w:proofErr w:type="spellStart"/>
      <w:proofErr w:type="gramEnd"/>
      <w:r w:rsidRPr="00DF1C26">
        <w:rPr>
          <w:b/>
          <w:bCs/>
        </w:rPr>
        <w:t>kun_v_dostihu.kun_idkun</w:t>
      </w:r>
      <w:proofErr w:type="spellEnd"/>
      <w:r w:rsidRPr="00DF1C26">
        <w:rPr>
          <w:b/>
          <w:bCs/>
        </w:rPr>
        <w:t>) AS `Počet koní v dostizích`,</w:t>
      </w:r>
    </w:p>
    <w:p w14:paraId="47715B9C" w14:textId="77777777" w:rsidR="00DF1C26" w:rsidRPr="00DF1C26" w:rsidRDefault="00DF1C26" w:rsidP="00DF1C26">
      <w:pPr>
        <w:tabs>
          <w:tab w:val="left" w:pos="1417"/>
        </w:tabs>
        <w:ind w:left="1416"/>
        <w:rPr>
          <w:b/>
          <w:bCs/>
        </w:rPr>
      </w:pPr>
      <w:r w:rsidRPr="00DF1C26">
        <w:rPr>
          <w:b/>
          <w:bCs/>
        </w:rPr>
        <w:t>ROUND(</w:t>
      </w:r>
      <w:proofErr w:type="gramStart"/>
      <w:r w:rsidRPr="00DF1C26">
        <w:rPr>
          <w:b/>
          <w:bCs/>
        </w:rPr>
        <w:t>AVG(</w:t>
      </w:r>
      <w:proofErr w:type="spellStart"/>
      <w:proofErr w:type="gramEnd"/>
      <w:r w:rsidRPr="00DF1C26">
        <w:rPr>
          <w:b/>
          <w:bCs/>
        </w:rPr>
        <w:t>kun_v_</w:t>
      </w:r>
      <w:proofErr w:type="gramStart"/>
      <w:r w:rsidRPr="00DF1C26">
        <w:rPr>
          <w:b/>
          <w:bCs/>
        </w:rPr>
        <w:t>dostihu.umisteni</w:t>
      </w:r>
      <w:proofErr w:type="spellEnd"/>
      <w:proofErr w:type="gramEnd"/>
      <w:r w:rsidRPr="00DF1C26">
        <w:rPr>
          <w:b/>
          <w:bCs/>
        </w:rPr>
        <w:t>),1) AS `Průměrné umístění`,</w:t>
      </w:r>
    </w:p>
    <w:p w14:paraId="62D44A42" w14:textId="77777777" w:rsidR="00DF1C26" w:rsidRPr="00DF1C26" w:rsidRDefault="00DF1C26" w:rsidP="00DF1C26">
      <w:pPr>
        <w:tabs>
          <w:tab w:val="left" w:pos="1417"/>
        </w:tabs>
        <w:ind w:left="1416"/>
        <w:rPr>
          <w:b/>
          <w:bCs/>
        </w:rPr>
      </w:pPr>
      <w:proofErr w:type="gramStart"/>
      <w:r w:rsidRPr="00DF1C26">
        <w:rPr>
          <w:b/>
          <w:bCs/>
        </w:rPr>
        <w:t>COUNT(</w:t>
      </w:r>
      <w:proofErr w:type="gramEnd"/>
      <w:r w:rsidRPr="00DF1C26">
        <w:rPr>
          <w:b/>
          <w:bCs/>
        </w:rPr>
        <w:t xml:space="preserve">CASE WHEN </w:t>
      </w:r>
      <w:proofErr w:type="spellStart"/>
      <w:r w:rsidRPr="00DF1C26">
        <w:rPr>
          <w:b/>
          <w:bCs/>
        </w:rPr>
        <w:t>kun_v_</w:t>
      </w:r>
      <w:proofErr w:type="gramStart"/>
      <w:r w:rsidRPr="00DF1C26">
        <w:rPr>
          <w:b/>
          <w:bCs/>
        </w:rPr>
        <w:t>dostihu.umisteni</w:t>
      </w:r>
      <w:proofErr w:type="spellEnd"/>
      <w:proofErr w:type="gramEnd"/>
      <w:r w:rsidRPr="00DF1C26">
        <w:rPr>
          <w:b/>
          <w:bCs/>
        </w:rPr>
        <w:t xml:space="preserve"> = 1 THEN 1 END)</w:t>
      </w:r>
    </w:p>
    <w:p w14:paraId="0531B6F9" w14:textId="77777777" w:rsidR="00DF1C26" w:rsidRPr="00DF1C26" w:rsidRDefault="00DF1C26" w:rsidP="00DF1C26">
      <w:pPr>
        <w:tabs>
          <w:tab w:val="left" w:pos="1417"/>
        </w:tabs>
        <w:ind w:left="1416"/>
        <w:rPr>
          <w:b/>
          <w:bCs/>
        </w:rPr>
      </w:pPr>
      <w:r w:rsidRPr="00DF1C26">
        <w:rPr>
          <w:b/>
          <w:bCs/>
        </w:rPr>
        <w:t xml:space="preserve">FROM </w:t>
      </w:r>
      <w:proofErr w:type="spellStart"/>
      <w:r w:rsidRPr="00DF1C26">
        <w:rPr>
          <w:b/>
          <w:bCs/>
        </w:rPr>
        <w:t>staj</w:t>
      </w:r>
      <w:proofErr w:type="spellEnd"/>
    </w:p>
    <w:p w14:paraId="5F451EA2" w14:textId="77777777" w:rsidR="00DF1C26" w:rsidRPr="00DF1C26" w:rsidRDefault="00DF1C26" w:rsidP="00DF1C26">
      <w:pPr>
        <w:tabs>
          <w:tab w:val="left" w:pos="1417"/>
        </w:tabs>
        <w:ind w:left="1416"/>
        <w:rPr>
          <w:b/>
          <w:bCs/>
        </w:rPr>
      </w:pPr>
      <w:r w:rsidRPr="00DF1C26">
        <w:rPr>
          <w:b/>
          <w:bCs/>
        </w:rPr>
        <w:t xml:space="preserve">INNER JOIN kun ON </w:t>
      </w:r>
      <w:proofErr w:type="spellStart"/>
      <w:proofErr w:type="gramStart"/>
      <w:r w:rsidRPr="00DF1C26">
        <w:rPr>
          <w:b/>
          <w:bCs/>
        </w:rPr>
        <w:t>staj.zkratka</w:t>
      </w:r>
      <w:proofErr w:type="gramEnd"/>
      <w:r w:rsidRPr="00DF1C26">
        <w:rPr>
          <w:b/>
          <w:bCs/>
        </w:rPr>
        <w:t>_staje</w:t>
      </w:r>
      <w:proofErr w:type="spellEnd"/>
      <w:r w:rsidRPr="00DF1C26">
        <w:rPr>
          <w:b/>
          <w:bCs/>
        </w:rPr>
        <w:t xml:space="preserve"> = </w:t>
      </w:r>
      <w:proofErr w:type="spellStart"/>
      <w:proofErr w:type="gramStart"/>
      <w:r w:rsidRPr="00DF1C26">
        <w:rPr>
          <w:b/>
          <w:bCs/>
        </w:rPr>
        <w:t>kun.staj</w:t>
      </w:r>
      <w:proofErr w:type="gramEnd"/>
      <w:r w:rsidRPr="00DF1C26">
        <w:rPr>
          <w:b/>
          <w:bCs/>
        </w:rPr>
        <w:t>_zkratka_staje</w:t>
      </w:r>
      <w:proofErr w:type="spellEnd"/>
    </w:p>
    <w:p w14:paraId="79B5252F" w14:textId="77777777" w:rsidR="00DF1C26" w:rsidRPr="00DF1C26" w:rsidRDefault="00DF1C26" w:rsidP="00DF1C26">
      <w:pPr>
        <w:tabs>
          <w:tab w:val="left" w:pos="1417"/>
        </w:tabs>
        <w:ind w:left="1416"/>
        <w:rPr>
          <w:b/>
          <w:bCs/>
        </w:rPr>
      </w:pPr>
      <w:r w:rsidRPr="00DF1C26">
        <w:rPr>
          <w:b/>
          <w:bCs/>
        </w:rPr>
        <w:t xml:space="preserve">INNER JOIN </w:t>
      </w:r>
      <w:proofErr w:type="spellStart"/>
      <w:r w:rsidRPr="00DF1C26">
        <w:rPr>
          <w:b/>
          <w:bCs/>
        </w:rPr>
        <w:t>kun_v_dostihu</w:t>
      </w:r>
      <w:proofErr w:type="spellEnd"/>
      <w:r w:rsidRPr="00DF1C26">
        <w:rPr>
          <w:b/>
          <w:bCs/>
        </w:rPr>
        <w:t xml:space="preserve"> ON </w:t>
      </w:r>
      <w:proofErr w:type="spellStart"/>
      <w:r w:rsidRPr="00DF1C26">
        <w:rPr>
          <w:b/>
          <w:bCs/>
        </w:rPr>
        <w:t>kun_v_dostihu.kun_idkun</w:t>
      </w:r>
      <w:proofErr w:type="spellEnd"/>
      <w:r w:rsidRPr="00DF1C26">
        <w:rPr>
          <w:b/>
          <w:bCs/>
        </w:rPr>
        <w:t xml:space="preserve"> = </w:t>
      </w:r>
      <w:proofErr w:type="spellStart"/>
      <w:proofErr w:type="gramStart"/>
      <w:r w:rsidRPr="00DF1C26">
        <w:rPr>
          <w:b/>
          <w:bCs/>
        </w:rPr>
        <w:t>kun.idkun</w:t>
      </w:r>
      <w:proofErr w:type="spellEnd"/>
      <w:proofErr w:type="gramEnd"/>
    </w:p>
    <w:p w14:paraId="443542B4" w14:textId="35607157" w:rsidR="00DF1C26" w:rsidRPr="00DF1C26" w:rsidRDefault="00DF1C26" w:rsidP="00DF1C26">
      <w:pPr>
        <w:tabs>
          <w:tab w:val="left" w:pos="1417"/>
        </w:tabs>
        <w:ind w:left="1416"/>
        <w:rPr>
          <w:b/>
          <w:bCs/>
        </w:rPr>
      </w:pPr>
      <w:r w:rsidRPr="00DF1C26">
        <w:rPr>
          <w:b/>
          <w:bCs/>
        </w:rPr>
        <w:t xml:space="preserve">GROUP BY </w:t>
      </w:r>
      <w:proofErr w:type="spellStart"/>
      <w:r w:rsidRPr="00DF1C26">
        <w:rPr>
          <w:b/>
          <w:bCs/>
        </w:rPr>
        <w:t>nazev_staje</w:t>
      </w:r>
      <w:proofErr w:type="spellEnd"/>
      <w:r w:rsidRPr="00DF1C26">
        <w:rPr>
          <w:b/>
          <w:bCs/>
        </w:rPr>
        <w:t>;</w:t>
      </w:r>
    </w:p>
    <w:p w14:paraId="322A0774" w14:textId="77777777" w:rsidR="00DF1C26" w:rsidRDefault="00DF1C26" w:rsidP="00DF1C26">
      <w:pPr>
        <w:tabs>
          <w:tab w:val="left" w:pos="1417"/>
        </w:tabs>
        <w:ind w:left="1416"/>
      </w:pPr>
    </w:p>
    <w:p w14:paraId="2643A287" w14:textId="77777777" w:rsidR="00C17191" w:rsidRDefault="001A0CC5" w:rsidP="00401D59">
      <w:pPr>
        <w:pStyle w:val="zadn3"/>
        <w:numPr>
          <w:ilvl w:val="0"/>
          <w:numId w:val="6"/>
        </w:numPr>
        <w:tabs>
          <w:tab w:val="left" w:pos="1417"/>
        </w:tabs>
        <w:ind w:left="1417"/>
      </w:pPr>
      <w:r w:rsidRPr="00B353D8">
        <w:t xml:space="preserve">Vypište </w:t>
      </w:r>
      <w:r>
        <w:t xml:space="preserve">z databáze </w:t>
      </w:r>
      <w:r w:rsidR="00C17191">
        <w:t>vítěze všech dostihů, které se konaly v roce 2014</w:t>
      </w:r>
      <w:r w:rsidRPr="00B353D8">
        <w:t xml:space="preserve">. </w:t>
      </w:r>
      <w:r>
        <w:t>Úpravu výsledku dotazu přizpůsobte níže uvedenému vzoru</w:t>
      </w:r>
      <w:r w:rsidRPr="00B353D8">
        <w:t>.</w:t>
      </w:r>
      <w:r>
        <w:t xml:space="preserve"> Záznamy seřaďte </w:t>
      </w:r>
      <w:r w:rsidRPr="00314357">
        <w:rPr>
          <w:i/>
        </w:rPr>
        <w:t xml:space="preserve">podle </w:t>
      </w:r>
      <w:r w:rsidR="00C17191">
        <w:rPr>
          <w:i/>
        </w:rPr>
        <w:t>data konání dostihu</w:t>
      </w:r>
      <w:r w:rsidRPr="00314357">
        <w:rPr>
          <w:i/>
        </w:rPr>
        <w:t xml:space="preserve"> (</w:t>
      </w:r>
      <w:r>
        <w:rPr>
          <w:i/>
        </w:rPr>
        <w:t>vze</w:t>
      </w:r>
      <w:r w:rsidRPr="00314357">
        <w:rPr>
          <w:i/>
        </w:rPr>
        <w:t>stupně)</w:t>
      </w:r>
      <w:r>
        <w:t xml:space="preserve">. </w:t>
      </w:r>
    </w:p>
    <w:p w14:paraId="0BBED08A" w14:textId="77777777" w:rsidR="001A0CC5" w:rsidRDefault="001A0CC5" w:rsidP="00C17191">
      <w:pPr>
        <w:pStyle w:val="zadn3"/>
        <w:numPr>
          <w:ilvl w:val="0"/>
          <w:numId w:val="0"/>
        </w:numPr>
        <w:tabs>
          <w:tab w:val="left" w:pos="1417"/>
        </w:tabs>
        <w:ind w:left="1417"/>
      </w:pPr>
      <w:r w:rsidRPr="001C4043">
        <w:rPr>
          <w:i/>
        </w:rPr>
        <w:t>(</w:t>
      </w:r>
      <w:r>
        <w:rPr>
          <w:i/>
        </w:rPr>
        <w:t>5</w:t>
      </w:r>
      <w:r w:rsidRPr="001C4043">
        <w:rPr>
          <w:i/>
        </w:rPr>
        <w:t xml:space="preserve"> bod</w:t>
      </w:r>
      <w:r>
        <w:rPr>
          <w:i/>
        </w:rPr>
        <w:t>ů</w:t>
      </w:r>
      <w:r w:rsidRPr="001C4043">
        <w:rPr>
          <w:i/>
        </w:rPr>
        <w:t>)</w:t>
      </w:r>
    </w:p>
    <w:p w14:paraId="6F260B6A" w14:textId="27A367F1" w:rsidR="001A0CC5" w:rsidRDefault="00C17191" w:rsidP="001A3A88">
      <w:pPr>
        <w:pStyle w:val="zadn3"/>
        <w:numPr>
          <w:ilvl w:val="0"/>
          <w:numId w:val="0"/>
        </w:numPr>
        <w:tabs>
          <w:tab w:val="left" w:pos="1417"/>
        </w:tabs>
        <w:ind w:left="1416"/>
      </w:pPr>
      <w:r>
        <w:rPr>
          <w:noProof/>
        </w:rPr>
        <w:drawing>
          <wp:inline distT="0" distB="0" distL="0" distR="0" wp14:anchorId="5C7693AA" wp14:editId="4C0BBBF2">
            <wp:extent cx="4660827" cy="800100"/>
            <wp:effectExtent l="0" t="0" r="6985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itezove-dostihu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199" cy="80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EA27" w14:textId="77777777" w:rsidR="00111499" w:rsidRDefault="00111499" w:rsidP="001A3A88">
      <w:pPr>
        <w:pStyle w:val="zadn3"/>
        <w:numPr>
          <w:ilvl w:val="0"/>
          <w:numId w:val="0"/>
        </w:numPr>
        <w:tabs>
          <w:tab w:val="left" w:pos="1417"/>
        </w:tabs>
        <w:ind w:left="1416"/>
      </w:pPr>
    </w:p>
    <w:p w14:paraId="5508B3E1" w14:textId="77777777" w:rsidR="00111499" w:rsidRPr="00111499" w:rsidRDefault="00111499" w:rsidP="00111499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111499">
        <w:rPr>
          <w:b/>
          <w:bCs/>
        </w:rPr>
        <w:t xml:space="preserve">SELECT </w:t>
      </w:r>
    </w:p>
    <w:p w14:paraId="49E9A58A" w14:textId="77777777" w:rsidR="00111499" w:rsidRPr="00111499" w:rsidRDefault="00111499" w:rsidP="00111499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proofErr w:type="spellStart"/>
      <w:proofErr w:type="gramStart"/>
      <w:r w:rsidRPr="00111499">
        <w:rPr>
          <w:b/>
          <w:bCs/>
        </w:rPr>
        <w:t>dostih.nazev</w:t>
      </w:r>
      <w:proofErr w:type="spellEnd"/>
      <w:proofErr w:type="gramEnd"/>
      <w:r w:rsidRPr="00111499">
        <w:rPr>
          <w:b/>
          <w:bCs/>
        </w:rPr>
        <w:t xml:space="preserve"> AS `Dostih`,</w:t>
      </w:r>
    </w:p>
    <w:p w14:paraId="23808111" w14:textId="77777777" w:rsidR="00111499" w:rsidRPr="00111499" w:rsidRDefault="00111499" w:rsidP="00111499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111499">
        <w:rPr>
          <w:b/>
          <w:bCs/>
        </w:rPr>
        <w:t>DATE_</w:t>
      </w:r>
      <w:proofErr w:type="gramStart"/>
      <w:r w:rsidRPr="00111499">
        <w:rPr>
          <w:b/>
          <w:bCs/>
        </w:rPr>
        <w:t>FORMAT(</w:t>
      </w:r>
      <w:proofErr w:type="spellStart"/>
      <w:proofErr w:type="gramEnd"/>
      <w:r w:rsidRPr="00111499">
        <w:rPr>
          <w:b/>
          <w:bCs/>
        </w:rPr>
        <w:t>dostih.cas_konani</w:t>
      </w:r>
      <w:proofErr w:type="spellEnd"/>
      <w:r w:rsidRPr="00111499">
        <w:rPr>
          <w:b/>
          <w:bCs/>
        </w:rPr>
        <w:t>, "%e. %c. %Y") AS `Datum konání`,</w:t>
      </w:r>
    </w:p>
    <w:p w14:paraId="13E42C2A" w14:textId="77777777" w:rsidR="00111499" w:rsidRPr="00111499" w:rsidRDefault="00111499" w:rsidP="00111499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proofErr w:type="spellStart"/>
      <w:proofErr w:type="gramStart"/>
      <w:r w:rsidRPr="00111499">
        <w:rPr>
          <w:b/>
          <w:bCs/>
        </w:rPr>
        <w:t>kun.jmeno</w:t>
      </w:r>
      <w:proofErr w:type="gramEnd"/>
      <w:r w:rsidRPr="00111499">
        <w:rPr>
          <w:b/>
          <w:bCs/>
        </w:rPr>
        <w:t>_kone</w:t>
      </w:r>
      <w:proofErr w:type="spellEnd"/>
      <w:r w:rsidRPr="00111499">
        <w:rPr>
          <w:b/>
          <w:bCs/>
        </w:rPr>
        <w:t xml:space="preserve"> AS `Kůň`,</w:t>
      </w:r>
    </w:p>
    <w:p w14:paraId="337F0992" w14:textId="77777777" w:rsidR="00111499" w:rsidRPr="00111499" w:rsidRDefault="00111499" w:rsidP="00111499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proofErr w:type="spellStart"/>
      <w:proofErr w:type="gramStart"/>
      <w:r w:rsidRPr="00111499">
        <w:rPr>
          <w:b/>
          <w:bCs/>
        </w:rPr>
        <w:t>staj.nazev</w:t>
      </w:r>
      <w:proofErr w:type="gramEnd"/>
      <w:r w:rsidRPr="00111499">
        <w:rPr>
          <w:b/>
          <w:bCs/>
        </w:rPr>
        <w:t>_staje</w:t>
      </w:r>
      <w:proofErr w:type="spellEnd"/>
      <w:r w:rsidRPr="00111499">
        <w:rPr>
          <w:b/>
          <w:bCs/>
        </w:rPr>
        <w:t xml:space="preserve"> AS `Stáj`,</w:t>
      </w:r>
    </w:p>
    <w:p w14:paraId="2B9EF65D" w14:textId="77777777" w:rsidR="00111499" w:rsidRPr="00111499" w:rsidRDefault="00111499" w:rsidP="00111499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111499">
        <w:rPr>
          <w:b/>
          <w:bCs/>
        </w:rPr>
        <w:t>CONCAT(</w:t>
      </w:r>
      <w:proofErr w:type="gramStart"/>
      <w:r w:rsidRPr="00111499">
        <w:rPr>
          <w:b/>
          <w:bCs/>
        </w:rPr>
        <w:t>LEFT(jezdec.jmeno</w:t>
      </w:r>
      <w:proofErr w:type="gramEnd"/>
      <w:r w:rsidRPr="00111499">
        <w:rPr>
          <w:b/>
          <w:bCs/>
        </w:rPr>
        <w:t xml:space="preserve">,1),". </w:t>
      </w:r>
      <w:proofErr w:type="gramStart"/>
      <w:r w:rsidRPr="00111499">
        <w:rPr>
          <w:b/>
          <w:bCs/>
        </w:rPr>
        <w:t>",</w:t>
      </w:r>
      <w:proofErr w:type="spellStart"/>
      <w:r w:rsidRPr="00111499">
        <w:rPr>
          <w:b/>
          <w:bCs/>
        </w:rPr>
        <w:t>jezdec</w:t>
      </w:r>
      <w:proofErr w:type="gramEnd"/>
      <w:r w:rsidRPr="00111499">
        <w:rPr>
          <w:b/>
          <w:bCs/>
        </w:rPr>
        <w:t>.prijmeni</w:t>
      </w:r>
      <w:proofErr w:type="spellEnd"/>
      <w:r w:rsidRPr="00111499">
        <w:rPr>
          <w:b/>
          <w:bCs/>
        </w:rPr>
        <w:t>) AS `Jezdec`</w:t>
      </w:r>
    </w:p>
    <w:p w14:paraId="0C5E1CD7" w14:textId="77777777" w:rsidR="00111499" w:rsidRPr="00111499" w:rsidRDefault="00111499" w:rsidP="00111499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111499">
        <w:rPr>
          <w:b/>
          <w:bCs/>
        </w:rPr>
        <w:t>FROM dostih</w:t>
      </w:r>
    </w:p>
    <w:p w14:paraId="1185096C" w14:textId="77777777" w:rsidR="00111499" w:rsidRPr="00111499" w:rsidRDefault="00111499" w:rsidP="00111499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111499">
        <w:rPr>
          <w:b/>
          <w:bCs/>
        </w:rPr>
        <w:t xml:space="preserve">INNER JOIN </w:t>
      </w:r>
      <w:proofErr w:type="spellStart"/>
      <w:r w:rsidRPr="00111499">
        <w:rPr>
          <w:b/>
          <w:bCs/>
        </w:rPr>
        <w:t>kun_v_dostihu</w:t>
      </w:r>
      <w:proofErr w:type="spellEnd"/>
      <w:r w:rsidRPr="00111499">
        <w:rPr>
          <w:b/>
          <w:bCs/>
        </w:rPr>
        <w:t xml:space="preserve"> ON </w:t>
      </w:r>
      <w:proofErr w:type="spellStart"/>
      <w:r w:rsidRPr="00111499">
        <w:rPr>
          <w:b/>
          <w:bCs/>
        </w:rPr>
        <w:t>kun_v_</w:t>
      </w:r>
      <w:proofErr w:type="gramStart"/>
      <w:r w:rsidRPr="00111499">
        <w:rPr>
          <w:b/>
          <w:bCs/>
        </w:rPr>
        <w:t>dostihu.dostih</w:t>
      </w:r>
      <w:proofErr w:type="gramEnd"/>
      <w:r w:rsidRPr="00111499">
        <w:rPr>
          <w:b/>
          <w:bCs/>
        </w:rPr>
        <w:t>_iddostih</w:t>
      </w:r>
      <w:proofErr w:type="spellEnd"/>
      <w:r w:rsidRPr="00111499">
        <w:rPr>
          <w:b/>
          <w:bCs/>
        </w:rPr>
        <w:t xml:space="preserve"> = </w:t>
      </w:r>
      <w:proofErr w:type="spellStart"/>
      <w:proofErr w:type="gramStart"/>
      <w:r w:rsidRPr="00111499">
        <w:rPr>
          <w:b/>
          <w:bCs/>
        </w:rPr>
        <w:t>dostih.iddostih</w:t>
      </w:r>
      <w:proofErr w:type="spellEnd"/>
      <w:proofErr w:type="gramEnd"/>
    </w:p>
    <w:p w14:paraId="37C7393F" w14:textId="77777777" w:rsidR="00111499" w:rsidRPr="00111499" w:rsidRDefault="00111499" w:rsidP="00111499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111499">
        <w:rPr>
          <w:b/>
          <w:bCs/>
        </w:rPr>
        <w:t xml:space="preserve">INNER JOIN jezdec ON </w:t>
      </w:r>
      <w:proofErr w:type="spellStart"/>
      <w:proofErr w:type="gramStart"/>
      <w:r w:rsidRPr="00111499">
        <w:rPr>
          <w:b/>
          <w:bCs/>
        </w:rPr>
        <w:t>jezdec.idjezdec</w:t>
      </w:r>
      <w:proofErr w:type="spellEnd"/>
      <w:proofErr w:type="gramEnd"/>
      <w:r w:rsidRPr="00111499">
        <w:rPr>
          <w:b/>
          <w:bCs/>
        </w:rPr>
        <w:t xml:space="preserve"> = </w:t>
      </w:r>
      <w:proofErr w:type="spellStart"/>
      <w:r w:rsidRPr="00111499">
        <w:rPr>
          <w:b/>
          <w:bCs/>
        </w:rPr>
        <w:t>kun_v_</w:t>
      </w:r>
      <w:proofErr w:type="gramStart"/>
      <w:r w:rsidRPr="00111499">
        <w:rPr>
          <w:b/>
          <w:bCs/>
        </w:rPr>
        <w:t>dostihu.jezdec</w:t>
      </w:r>
      <w:proofErr w:type="gramEnd"/>
      <w:r w:rsidRPr="00111499">
        <w:rPr>
          <w:b/>
          <w:bCs/>
        </w:rPr>
        <w:t>_idjezdec</w:t>
      </w:r>
      <w:proofErr w:type="spellEnd"/>
    </w:p>
    <w:p w14:paraId="70EBE486" w14:textId="77777777" w:rsidR="00111499" w:rsidRPr="00111499" w:rsidRDefault="00111499" w:rsidP="00111499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111499">
        <w:rPr>
          <w:b/>
          <w:bCs/>
        </w:rPr>
        <w:t xml:space="preserve">INNER JOIN kun ON </w:t>
      </w:r>
      <w:proofErr w:type="spellStart"/>
      <w:proofErr w:type="gramStart"/>
      <w:r w:rsidRPr="00111499">
        <w:rPr>
          <w:b/>
          <w:bCs/>
        </w:rPr>
        <w:t>kun.idkun</w:t>
      </w:r>
      <w:proofErr w:type="spellEnd"/>
      <w:proofErr w:type="gramEnd"/>
      <w:r w:rsidRPr="00111499">
        <w:rPr>
          <w:b/>
          <w:bCs/>
        </w:rPr>
        <w:t xml:space="preserve"> = </w:t>
      </w:r>
      <w:proofErr w:type="spellStart"/>
      <w:r w:rsidRPr="00111499">
        <w:rPr>
          <w:b/>
          <w:bCs/>
        </w:rPr>
        <w:t>kun_v_dostihu.kun_idkun</w:t>
      </w:r>
      <w:proofErr w:type="spellEnd"/>
    </w:p>
    <w:p w14:paraId="24AAE330" w14:textId="77777777" w:rsidR="00111499" w:rsidRPr="00111499" w:rsidRDefault="00111499" w:rsidP="00111499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111499">
        <w:rPr>
          <w:b/>
          <w:bCs/>
        </w:rPr>
        <w:t xml:space="preserve">INNER JOIN </w:t>
      </w:r>
      <w:proofErr w:type="spellStart"/>
      <w:r w:rsidRPr="00111499">
        <w:rPr>
          <w:b/>
          <w:bCs/>
        </w:rPr>
        <w:t>staj</w:t>
      </w:r>
      <w:proofErr w:type="spellEnd"/>
      <w:r w:rsidRPr="00111499">
        <w:rPr>
          <w:b/>
          <w:bCs/>
        </w:rPr>
        <w:t xml:space="preserve"> ON </w:t>
      </w:r>
      <w:proofErr w:type="spellStart"/>
      <w:proofErr w:type="gramStart"/>
      <w:r w:rsidRPr="00111499">
        <w:rPr>
          <w:b/>
          <w:bCs/>
        </w:rPr>
        <w:t>staj.zkratka</w:t>
      </w:r>
      <w:proofErr w:type="gramEnd"/>
      <w:r w:rsidRPr="00111499">
        <w:rPr>
          <w:b/>
          <w:bCs/>
        </w:rPr>
        <w:t>_staje</w:t>
      </w:r>
      <w:proofErr w:type="spellEnd"/>
      <w:r w:rsidRPr="00111499">
        <w:rPr>
          <w:b/>
          <w:bCs/>
        </w:rPr>
        <w:t xml:space="preserve"> = </w:t>
      </w:r>
      <w:proofErr w:type="spellStart"/>
      <w:proofErr w:type="gramStart"/>
      <w:r w:rsidRPr="00111499">
        <w:rPr>
          <w:b/>
          <w:bCs/>
        </w:rPr>
        <w:t>kun.staj</w:t>
      </w:r>
      <w:proofErr w:type="gramEnd"/>
      <w:r w:rsidRPr="00111499">
        <w:rPr>
          <w:b/>
          <w:bCs/>
        </w:rPr>
        <w:t>_zkratka_staje</w:t>
      </w:r>
      <w:proofErr w:type="spellEnd"/>
    </w:p>
    <w:p w14:paraId="4ADA81AD" w14:textId="77777777" w:rsidR="00111499" w:rsidRPr="00111499" w:rsidRDefault="00111499" w:rsidP="00111499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</w:p>
    <w:p w14:paraId="3BADB080" w14:textId="77777777" w:rsidR="00111499" w:rsidRPr="00111499" w:rsidRDefault="00111499" w:rsidP="00111499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111499">
        <w:rPr>
          <w:b/>
          <w:bCs/>
        </w:rPr>
        <w:t xml:space="preserve">WHERE </w:t>
      </w:r>
      <w:proofErr w:type="gramStart"/>
      <w:r w:rsidRPr="00111499">
        <w:rPr>
          <w:b/>
          <w:bCs/>
        </w:rPr>
        <w:t>YEAR(</w:t>
      </w:r>
      <w:proofErr w:type="spellStart"/>
      <w:proofErr w:type="gramEnd"/>
      <w:r w:rsidRPr="00111499">
        <w:rPr>
          <w:b/>
          <w:bCs/>
        </w:rPr>
        <w:t>dostih.cas_konani</w:t>
      </w:r>
      <w:proofErr w:type="spellEnd"/>
      <w:r w:rsidRPr="00111499">
        <w:rPr>
          <w:b/>
          <w:bCs/>
        </w:rPr>
        <w:t xml:space="preserve">) = 2014 AND </w:t>
      </w:r>
      <w:proofErr w:type="spellStart"/>
      <w:r w:rsidRPr="00111499">
        <w:rPr>
          <w:b/>
          <w:bCs/>
        </w:rPr>
        <w:t>kun_v_</w:t>
      </w:r>
      <w:proofErr w:type="gramStart"/>
      <w:r w:rsidRPr="00111499">
        <w:rPr>
          <w:b/>
          <w:bCs/>
        </w:rPr>
        <w:t>dostihu.umisteni</w:t>
      </w:r>
      <w:proofErr w:type="spellEnd"/>
      <w:proofErr w:type="gramEnd"/>
      <w:r w:rsidRPr="00111499">
        <w:rPr>
          <w:b/>
          <w:bCs/>
        </w:rPr>
        <w:t xml:space="preserve"> = 1</w:t>
      </w:r>
    </w:p>
    <w:p w14:paraId="3046BCA3" w14:textId="1158F27F" w:rsidR="00111499" w:rsidRDefault="00111499" w:rsidP="00111499">
      <w:pPr>
        <w:pStyle w:val="zadn3"/>
        <w:numPr>
          <w:ilvl w:val="0"/>
          <w:numId w:val="0"/>
        </w:numPr>
        <w:tabs>
          <w:tab w:val="left" w:pos="1417"/>
        </w:tabs>
        <w:ind w:left="2856"/>
      </w:pPr>
      <w:r w:rsidRPr="00111499">
        <w:rPr>
          <w:b/>
          <w:bCs/>
        </w:rPr>
        <w:t xml:space="preserve">ORDER BY </w:t>
      </w:r>
      <w:proofErr w:type="spellStart"/>
      <w:r w:rsidRPr="00111499">
        <w:rPr>
          <w:b/>
          <w:bCs/>
        </w:rPr>
        <w:t>dostih.cas_konani</w:t>
      </w:r>
      <w:proofErr w:type="spellEnd"/>
      <w:r w:rsidRPr="00111499">
        <w:rPr>
          <w:b/>
          <w:bCs/>
        </w:rPr>
        <w:t>;</w:t>
      </w:r>
    </w:p>
    <w:sectPr w:rsidR="00111499" w:rsidSect="00A16EEA">
      <w:headerReference w:type="default" r:id="rId11"/>
      <w:footerReference w:type="default" r:id="rId12"/>
      <w:pgSz w:w="11906" w:h="16838" w:code="9"/>
      <w:pgMar w:top="1797" w:right="1418" w:bottom="1418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080B8" w14:textId="77777777" w:rsidR="003D19D9" w:rsidRDefault="003D19D9">
      <w:r>
        <w:separator/>
      </w:r>
    </w:p>
  </w:endnote>
  <w:endnote w:type="continuationSeparator" w:id="0">
    <w:p w14:paraId="672E5748" w14:textId="77777777" w:rsidR="003D19D9" w:rsidRDefault="003D1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erif">
    <w:altName w:val="Yu Gothic"/>
    <w:charset w:val="80"/>
    <w:family w:val="roman"/>
    <w:pitch w:val="variable"/>
  </w:font>
  <w:font w:name="DejaVu Sans">
    <w:charset w:val="80"/>
    <w:family w:val="auto"/>
    <w:pitch w:val="variable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E8D4E" w14:textId="77777777" w:rsidR="00AE1FB9" w:rsidRDefault="00C15674" w:rsidP="00AE1FB9">
    <w:pPr>
      <w:pStyle w:val="Zpat"/>
      <w:jc w:val="center"/>
    </w:pPr>
    <w:r>
      <w:rPr>
        <w:rStyle w:val="slostrnky"/>
        <w:rFonts w:ascii="Calibri" w:hAnsi="Calibri"/>
        <w:i/>
        <w:sz w:val="20"/>
        <w:szCs w:val="20"/>
      </w:rPr>
      <w:fldChar w:fldCharType="begin"/>
    </w:r>
    <w:r w:rsidR="00AE1FB9">
      <w:rPr>
        <w:rStyle w:val="slostrnky"/>
        <w:rFonts w:ascii="Calibri" w:hAnsi="Calibri"/>
        <w:i/>
        <w:sz w:val="20"/>
        <w:szCs w:val="20"/>
      </w:rPr>
      <w:instrText xml:space="preserve">PAGE  </w:instrText>
    </w:r>
    <w:r>
      <w:rPr>
        <w:rStyle w:val="slostrnky"/>
        <w:rFonts w:ascii="Calibri" w:hAnsi="Calibri"/>
        <w:i/>
        <w:sz w:val="20"/>
        <w:szCs w:val="20"/>
      </w:rPr>
      <w:fldChar w:fldCharType="separate"/>
    </w:r>
    <w:r w:rsidR="000256A5">
      <w:rPr>
        <w:rStyle w:val="slostrnky"/>
        <w:rFonts w:ascii="Calibri" w:hAnsi="Calibri"/>
        <w:i/>
        <w:noProof/>
        <w:sz w:val="20"/>
        <w:szCs w:val="20"/>
      </w:rPr>
      <w:t>2</w:t>
    </w:r>
    <w:r>
      <w:rPr>
        <w:rStyle w:val="slostrnky"/>
        <w:rFonts w:ascii="Calibri" w:hAnsi="Calibri"/>
        <w:i/>
        <w:sz w:val="20"/>
        <w:szCs w:val="20"/>
      </w:rPr>
      <w:fldChar w:fldCharType="end"/>
    </w:r>
    <w:r w:rsidR="00AE1FB9">
      <w:rPr>
        <w:rStyle w:val="slostrnky"/>
        <w:rFonts w:ascii="Calibri" w:hAnsi="Calibri"/>
        <w:i/>
        <w:sz w:val="20"/>
        <w:szCs w:val="20"/>
      </w:rPr>
      <w:t>/</w:t>
    </w:r>
    <w:r>
      <w:rPr>
        <w:rStyle w:val="slostrnky"/>
        <w:rFonts w:ascii="Calibri" w:hAnsi="Calibri"/>
        <w:i/>
        <w:sz w:val="20"/>
        <w:szCs w:val="20"/>
      </w:rPr>
      <w:fldChar w:fldCharType="begin"/>
    </w:r>
    <w:r w:rsidR="00AE1FB9">
      <w:rPr>
        <w:rStyle w:val="slostrnky"/>
        <w:rFonts w:ascii="Calibri" w:hAnsi="Calibri"/>
        <w:i/>
        <w:sz w:val="20"/>
        <w:szCs w:val="20"/>
      </w:rPr>
      <w:instrText xml:space="preserve"> NUMPAGES </w:instrText>
    </w:r>
    <w:r>
      <w:rPr>
        <w:rStyle w:val="slostrnky"/>
        <w:rFonts w:ascii="Calibri" w:hAnsi="Calibri"/>
        <w:i/>
        <w:sz w:val="20"/>
        <w:szCs w:val="20"/>
      </w:rPr>
      <w:fldChar w:fldCharType="separate"/>
    </w:r>
    <w:r w:rsidR="000256A5">
      <w:rPr>
        <w:rStyle w:val="slostrnky"/>
        <w:rFonts w:ascii="Calibri" w:hAnsi="Calibri"/>
        <w:i/>
        <w:noProof/>
        <w:sz w:val="20"/>
        <w:szCs w:val="20"/>
      </w:rPr>
      <w:t>2</w:t>
    </w:r>
    <w:r>
      <w:rPr>
        <w:rStyle w:val="slostrnky"/>
        <w:rFonts w:ascii="Calibri" w:hAnsi="Calibri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27C5A" w14:textId="77777777" w:rsidR="003D19D9" w:rsidRDefault="003D19D9">
      <w:r>
        <w:separator/>
      </w:r>
    </w:p>
  </w:footnote>
  <w:footnote w:type="continuationSeparator" w:id="0">
    <w:p w14:paraId="6A98677C" w14:textId="77777777" w:rsidR="003D19D9" w:rsidRDefault="003D19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5FD9F" w14:textId="77777777" w:rsidR="0045622F" w:rsidRDefault="008B1B5E" w:rsidP="001E11AE">
    <w:r>
      <w:rPr>
        <w:noProof/>
      </w:rPr>
      <w:drawing>
        <wp:anchor distT="0" distB="0" distL="114300" distR="114300" simplePos="0" relativeHeight="251657728" behindDoc="0" locked="0" layoutInCell="1" allowOverlap="0" wp14:anchorId="3D7DCC56" wp14:editId="1E14C215">
          <wp:simplePos x="0" y="0"/>
          <wp:positionH relativeFrom="column">
            <wp:posOffset>-36195</wp:posOffset>
          </wp:positionH>
          <wp:positionV relativeFrom="paragraph">
            <wp:posOffset>-229870</wp:posOffset>
          </wp:positionV>
          <wp:extent cx="2283460" cy="561975"/>
          <wp:effectExtent l="19050" t="0" r="2540" b="0"/>
          <wp:wrapNone/>
          <wp:docPr id="2" name="obráze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</a:blip>
                  <a:srcRect l="1012" r="55342" b="22726"/>
                  <a:stretch>
                    <a:fillRect/>
                  </a:stretch>
                </pic:blipFill>
                <pic:spPr bwMode="auto">
                  <a:xfrm>
                    <a:off x="0" y="0"/>
                    <a:ext cx="228346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74AFB3F8" w14:textId="77777777" w:rsidR="007E5C37" w:rsidRDefault="007E5C37" w:rsidP="007E5C37">
    <w:pPr>
      <w:jc w:val="right"/>
      <w:rPr>
        <w:rFonts w:ascii="Arial Narrow" w:hAnsi="Arial Narrow" w:cs="Arial"/>
        <w:sz w:val="16"/>
        <w:szCs w:val="16"/>
      </w:rPr>
    </w:pPr>
    <w:r>
      <w:rPr>
        <w:rFonts w:ascii="Arial Narrow" w:hAnsi="Arial Narrow" w:cs="Arial"/>
        <w:sz w:val="16"/>
        <w:szCs w:val="16"/>
      </w:rPr>
      <w:t>Praskova 399/8, 746 01 Opava, tel.: 553 621 580</w:t>
    </w:r>
  </w:p>
  <w:p w14:paraId="139830ED" w14:textId="77777777" w:rsidR="007E5C37" w:rsidRDefault="007E5C37" w:rsidP="007E5C37">
    <w:pPr>
      <w:jc w:val="right"/>
      <w:rPr>
        <w:rFonts w:ascii="Arial Narrow" w:hAnsi="Arial Narrow" w:cs="Arial"/>
        <w:sz w:val="16"/>
        <w:szCs w:val="16"/>
      </w:rPr>
    </w:pPr>
    <w:r>
      <w:rPr>
        <w:rFonts w:ascii="Arial Narrow" w:hAnsi="Arial Narrow" w:cs="Arial"/>
        <w:sz w:val="16"/>
        <w:szCs w:val="16"/>
      </w:rPr>
      <w:t>e-mail: sspu@sspu-opava.cz, www.sspu–opava.cz</w:t>
    </w:r>
  </w:p>
  <w:p w14:paraId="5099A314" w14:textId="77777777" w:rsidR="0045622F" w:rsidRPr="00421643" w:rsidRDefault="0045622F" w:rsidP="00421643">
    <w:pPr>
      <w:jc w:val="right"/>
      <w:rPr>
        <w:rFonts w:ascii="Arial" w:hAnsi="Arial" w:cs="Arial"/>
        <w:color w:val="808080"/>
        <w:sz w:val="10"/>
        <w:szCs w:val="10"/>
      </w:rPr>
    </w:pPr>
  </w:p>
  <w:p w14:paraId="31120BD6" w14:textId="77777777" w:rsidR="0045622F" w:rsidRPr="00421643" w:rsidRDefault="0045622F" w:rsidP="00421643">
    <w:pPr>
      <w:pBdr>
        <w:top w:val="single" w:sz="4" w:space="1" w:color="auto"/>
      </w:pBdr>
      <w:jc w:val="right"/>
      <w:rPr>
        <w:rFonts w:ascii="Arial" w:hAnsi="Arial" w:cs="Arial"/>
        <w:color w:val="80808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Číslování 1"/>
    <w:lvl w:ilvl="0">
      <w:start w:val="1"/>
      <w:numFmt w:val="upperLetter"/>
      <w:pStyle w:val="zadn4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" w15:restartNumberingAfterBreak="0">
    <w:nsid w:val="00000002"/>
    <w:multiLevelType w:val="multilevel"/>
    <w:tmpl w:val="00000002"/>
    <w:name w:val="Číslování 2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upperLetter"/>
      <w:lvlText w:val=" %2."/>
      <w:lvlJc w:val="left"/>
      <w:pPr>
        <w:tabs>
          <w:tab w:val="num" w:pos="566"/>
        </w:tabs>
        <w:ind w:left="566" w:hanging="283"/>
      </w:pPr>
    </w:lvl>
    <w:lvl w:ilvl="2">
      <w:start w:val="1"/>
      <w:numFmt w:val="lowerRoman"/>
      <w:lvlText w:val=" %3."/>
      <w:lvlJc w:val="left"/>
      <w:pPr>
        <w:tabs>
          <w:tab w:val="num" w:pos="849"/>
        </w:tabs>
        <w:ind w:left="849" w:hanging="283"/>
      </w:pPr>
    </w:lvl>
    <w:lvl w:ilvl="3">
      <w:start w:val="1"/>
      <w:numFmt w:val="lowerLetter"/>
      <w:lvlText w:val=" %4)"/>
      <w:lvlJc w:val="left"/>
      <w:pPr>
        <w:tabs>
          <w:tab w:val="num" w:pos="1416"/>
        </w:tabs>
        <w:ind w:left="1416" w:hanging="283"/>
      </w:pPr>
    </w:lvl>
    <w:lvl w:ilvl="4">
      <w:start w:val="5"/>
      <w:numFmt w:val="bullet"/>
      <w:lvlText w:val=""/>
      <w:lvlJc w:val="left"/>
      <w:pPr>
        <w:tabs>
          <w:tab w:val="num" w:pos="2125"/>
        </w:tabs>
        <w:ind w:left="2125" w:hanging="283"/>
      </w:pPr>
      <w:rPr>
        <w:rFonts w:ascii="Symbol" w:hAnsi="Symbol" w:cs="StarSymbol"/>
        <w:sz w:val="18"/>
        <w:szCs w:val="18"/>
      </w:rPr>
    </w:lvl>
    <w:lvl w:ilvl="5">
      <w:start w:val="6"/>
      <w:numFmt w:val="bullet"/>
      <w:lvlText w:val=""/>
      <w:lvlJc w:val="left"/>
      <w:pPr>
        <w:tabs>
          <w:tab w:val="num" w:pos="2975"/>
        </w:tabs>
        <w:ind w:left="2975" w:hanging="283"/>
      </w:pPr>
      <w:rPr>
        <w:rFonts w:ascii="Symbol" w:hAnsi="Symbol" w:cs="StarSymbol"/>
        <w:sz w:val="18"/>
        <w:szCs w:val="18"/>
      </w:rPr>
    </w:lvl>
    <w:lvl w:ilvl="6">
      <w:start w:val="7"/>
      <w:numFmt w:val="bullet"/>
      <w:lvlText w:val=""/>
      <w:lvlJc w:val="left"/>
      <w:pPr>
        <w:tabs>
          <w:tab w:val="num" w:pos="3996"/>
        </w:tabs>
        <w:ind w:left="3996" w:hanging="283"/>
      </w:pPr>
      <w:rPr>
        <w:rFonts w:ascii="Symbol" w:hAnsi="Symbol" w:cs="StarSymbol"/>
        <w:sz w:val="18"/>
        <w:szCs w:val="18"/>
      </w:rPr>
    </w:lvl>
    <w:lvl w:ilvl="7">
      <w:start w:val="8"/>
      <w:numFmt w:val="bullet"/>
      <w:lvlText w:val=""/>
      <w:lvlJc w:val="left"/>
      <w:pPr>
        <w:tabs>
          <w:tab w:val="num" w:pos="5300"/>
        </w:tabs>
        <w:ind w:left="5300" w:hanging="283"/>
      </w:pPr>
      <w:rPr>
        <w:rFonts w:ascii="Symbol" w:hAnsi="Symbol" w:cs="StarSymbol"/>
        <w:sz w:val="18"/>
        <w:szCs w:val="18"/>
      </w:rPr>
    </w:lvl>
    <w:lvl w:ilvl="8">
      <w:start w:val="9"/>
      <w:numFmt w:val="bullet"/>
      <w:lvlText w:val=""/>
      <w:lvlJc w:val="left"/>
      <w:pPr>
        <w:tabs>
          <w:tab w:val="num" w:pos="6774"/>
        </w:tabs>
        <w:ind w:left="6774" w:hanging="283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name w:val="Číslování 3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3" w15:restartNumberingAfterBreak="0">
    <w:nsid w:val="00000004"/>
    <w:multiLevelType w:val="multilevel"/>
    <w:tmpl w:val="00000004"/>
    <w:name w:val="WW8Num7"/>
    <w:lvl w:ilvl="0">
      <w:start w:val="1"/>
      <w:numFmt w:val="bullet"/>
      <w:lvlText w:val=""/>
      <w:lvlJc w:val="left"/>
      <w:pPr>
        <w:tabs>
          <w:tab w:val="num" w:pos="284"/>
        </w:tabs>
        <w:ind w:left="284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644"/>
        </w:tabs>
        <w:ind w:left="644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004"/>
        </w:tabs>
        <w:ind w:left="1004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364"/>
        </w:tabs>
        <w:ind w:left="1364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1724"/>
        </w:tabs>
        <w:ind w:left="1724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084"/>
        </w:tabs>
        <w:ind w:left="2084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444"/>
        </w:tabs>
        <w:ind w:left="2444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2804"/>
        </w:tabs>
        <w:ind w:left="2804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164"/>
        </w:tabs>
        <w:ind w:left="3164" w:hanging="360"/>
      </w:pPr>
      <w:rPr>
        <w:rFonts w:ascii="StarSymbol" w:hAnsi="Star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WW8Num6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F"/>
    <w:multiLevelType w:val="multilevel"/>
    <w:tmpl w:val="976C85DA"/>
    <w:lvl w:ilvl="0">
      <w:start w:val="1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6" w15:restartNumberingAfterBreak="0">
    <w:nsid w:val="00000011"/>
    <w:multiLevelType w:val="multilevel"/>
    <w:tmpl w:val="00000011"/>
    <w:lvl w:ilvl="0">
      <w:start w:val="1"/>
      <w:numFmt w:val="decimal"/>
      <w:pStyle w:val="zadn2"/>
      <w:lvlText w:val="%1."/>
      <w:lvlJc w:val="left"/>
      <w:pPr>
        <w:tabs>
          <w:tab w:val="num" w:pos="850"/>
        </w:tabs>
        <w:ind w:left="850" w:hanging="283"/>
      </w:pPr>
    </w:lvl>
    <w:lvl w:ilvl="1">
      <w:start w:val="1"/>
      <w:numFmt w:val="upperLetter"/>
      <w:lvlText w:val=" %2."/>
      <w:lvlJc w:val="left"/>
      <w:pPr>
        <w:tabs>
          <w:tab w:val="num" w:pos="1133"/>
        </w:tabs>
        <w:ind w:left="1133" w:hanging="283"/>
      </w:pPr>
    </w:lvl>
    <w:lvl w:ilvl="2">
      <w:start w:val="1"/>
      <w:numFmt w:val="lowerRoman"/>
      <w:lvlText w:val=" %3."/>
      <w:lvlJc w:val="left"/>
      <w:pPr>
        <w:tabs>
          <w:tab w:val="num" w:pos="1416"/>
        </w:tabs>
        <w:ind w:left="1416" w:hanging="283"/>
      </w:pPr>
    </w:lvl>
    <w:lvl w:ilvl="3">
      <w:start w:val="1"/>
      <w:numFmt w:val="lowerLetter"/>
      <w:lvlText w:val=" %4)"/>
      <w:lvlJc w:val="left"/>
      <w:pPr>
        <w:tabs>
          <w:tab w:val="num" w:pos="1983"/>
        </w:tabs>
        <w:ind w:left="1983" w:hanging="283"/>
      </w:pPr>
    </w:lvl>
    <w:lvl w:ilvl="4">
      <w:start w:val="5"/>
      <w:numFmt w:val="bullet"/>
      <w:lvlText w:val=""/>
      <w:lvlJc w:val="left"/>
      <w:pPr>
        <w:tabs>
          <w:tab w:val="num" w:pos="2692"/>
        </w:tabs>
        <w:ind w:left="2692" w:hanging="283"/>
      </w:pPr>
      <w:rPr>
        <w:rFonts w:ascii="Symbol" w:hAnsi="Symbol" w:cs="StarSymbol"/>
        <w:sz w:val="18"/>
        <w:szCs w:val="18"/>
      </w:rPr>
    </w:lvl>
    <w:lvl w:ilvl="5">
      <w:start w:val="6"/>
      <w:numFmt w:val="bullet"/>
      <w:lvlText w:val=""/>
      <w:lvlJc w:val="left"/>
      <w:pPr>
        <w:tabs>
          <w:tab w:val="num" w:pos="3542"/>
        </w:tabs>
        <w:ind w:left="3542" w:hanging="283"/>
      </w:pPr>
      <w:rPr>
        <w:rFonts w:ascii="Symbol" w:hAnsi="Symbol" w:cs="StarSymbol"/>
        <w:sz w:val="18"/>
        <w:szCs w:val="18"/>
      </w:rPr>
    </w:lvl>
    <w:lvl w:ilvl="6">
      <w:start w:val="7"/>
      <w:numFmt w:val="bullet"/>
      <w:lvlText w:val=""/>
      <w:lvlJc w:val="left"/>
      <w:pPr>
        <w:tabs>
          <w:tab w:val="num" w:pos="4563"/>
        </w:tabs>
        <w:ind w:left="4563" w:hanging="283"/>
      </w:pPr>
      <w:rPr>
        <w:rFonts w:ascii="Symbol" w:hAnsi="Symbol" w:cs="StarSymbol"/>
        <w:sz w:val="18"/>
        <w:szCs w:val="18"/>
      </w:rPr>
    </w:lvl>
    <w:lvl w:ilvl="7">
      <w:start w:val="8"/>
      <w:numFmt w:val="bullet"/>
      <w:lvlText w:val=""/>
      <w:lvlJc w:val="left"/>
      <w:pPr>
        <w:tabs>
          <w:tab w:val="num" w:pos="5867"/>
        </w:tabs>
        <w:ind w:left="5867" w:hanging="283"/>
      </w:pPr>
      <w:rPr>
        <w:rFonts w:ascii="Symbol" w:hAnsi="Symbol" w:cs="StarSymbol"/>
        <w:sz w:val="18"/>
        <w:szCs w:val="18"/>
      </w:rPr>
    </w:lvl>
    <w:lvl w:ilvl="8">
      <w:start w:val="9"/>
      <w:numFmt w:val="bullet"/>
      <w:lvlText w:val=""/>
      <w:lvlJc w:val="left"/>
      <w:pPr>
        <w:tabs>
          <w:tab w:val="num" w:pos="7341"/>
        </w:tabs>
        <w:ind w:left="7341" w:hanging="283"/>
      </w:pPr>
      <w:rPr>
        <w:rFonts w:ascii="Symbol" w:hAnsi="Symbol" w:cs="StarSymbol"/>
        <w:sz w:val="18"/>
        <w:szCs w:val="18"/>
      </w:rPr>
    </w:lvl>
  </w:abstractNum>
  <w:abstractNum w:abstractNumId="7" w15:restartNumberingAfterBreak="0">
    <w:nsid w:val="00000013"/>
    <w:multiLevelType w:val="multilevel"/>
    <w:tmpl w:val="00000013"/>
    <w:lvl w:ilvl="0">
      <w:start w:val="1"/>
      <w:numFmt w:val="lowerLetter"/>
      <w:pStyle w:val="zadn3"/>
      <w:lvlText w:val="%1."/>
      <w:lvlJc w:val="left"/>
      <w:pPr>
        <w:tabs>
          <w:tab w:val="num" w:pos="-571"/>
        </w:tabs>
        <w:ind w:left="-571" w:hanging="282"/>
      </w:pPr>
    </w:lvl>
    <w:lvl w:ilvl="1">
      <w:start w:val="1"/>
      <w:numFmt w:val="lowerLetter"/>
      <w:lvlText w:val="%2."/>
      <w:lvlJc w:val="left"/>
      <w:pPr>
        <w:tabs>
          <w:tab w:val="num" w:pos="-287"/>
        </w:tabs>
        <w:ind w:left="-287" w:hanging="282"/>
      </w:pPr>
    </w:lvl>
    <w:lvl w:ilvl="2">
      <w:start w:val="1"/>
      <w:numFmt w:val="lowerLetter"/>
      <w:lvlText w:val="%3."/>
      <w:lvlJc w:val="left"/>
      <w:pPr>
        <w:tabs>
          <w:tab w:val="num" w:pos="-4"/>
        </w:tabs>
        <w:ind w:left="-4" w:hanging="282"/>
      </w:pPr>
    </w:lvl>
    <w:lvl w:ilvl="3">
      <w:start w:val="1"/>
      <w:numFmt w:val="lowerLetter"/>
      <w:lvlText w:val="%4."/>
      <w:lvlJc w:val="left"/>
      <w:pPr>
        <w:tabs>
          <w:tab w:val="num" w:pos="280"/>
        </w:tabs>
        <w:ind w:left="280" w:hanging="282"/>
      </w:pPr>
    </w:lvl>
    <w:lvl w:ilvl="4">
      <w:start w:val="1"/>
      <w:numFmt w:val="lowerLetter"/>
      <w:lvlText w:val="%5."/>
      <w:lvlJc w:val="left"/>
      <w:pPr>
        <w:tabs>
          <w:tab w:val="num" w:pos="563"/>
        </w:tabs>
        <w:ind w:left="563" w:hanging="282"/>
      </w:pPr>
    </w:lvl>
    <w:lvl w:ilvl="5">
      <w:start w:val="1"/>
      <w:numFmt w:val="lowerLetter"/>
      <w:lvlText w:val="%6."/>
      <w:lvlJc w:val="left"/>
      <w:pPr>
        <w:tabs>
          <w:tab w:val="num" w:pos="847"/>
        </w:tabs>
        <w:ind w:left="847" w:hanging="282"/>
      </w:pPr>
    </w:lvl>
    <w:lvl w:ilvl="6">
      <w:start w:val="1"/>
      <w:numFmt w:val="lowerLetter"/>
      <w:lvlText w:val="%7."/>
      <w:lvlJc w:val="left"/>
      <w:pPr>
        <w:tabs>
          <w:tab w:val="num" w:pos="1130"/>
        </w:tabs>
        <w:ind w:left="1130" w:hanging="282"/>
      </w:pPr>
    </w:lvl>
    <w:lvl w:ilvl="7">
      <w:start w:val="1"/>
      <w:numFmt w:val="lowerLetter"/>
      <w:lvlText w:val="%8."/>
      <w:lvlJc w:val="left"/>
      <w:pPr>
        <w:tabs>
          <w:tab w:val="num" w:pos="1414"/>
        </w:tabs>
        <w:ind w:left="1414" w:hanging="282"/>
      </w:pPr>
    </w:lvl>
    <w:lvl w:ilvl="8">
      <w:start w:val="1"/>
      <w:numFmt w:val="lowerLetter"/>
      <w:lvlText w:val="%9."/>
      <w:lvlJc w:val="left"/>
      <w:pPr>
        <w:tabs>
          <w:tab w:val="num" w:pos="1697"/>
        </w:tabs>
        <w:ind w:left="1697" w:hanging="282"/>
      </w:pPr>
    </w:lvl>
  </w:abstractNum>
  <w:abstractNum w:abstractNumId="8" w15:restartNumberingAfterBreak="0">
    <w:nsid w:val="0C8F0018"/>
    <w:multiLevelType w:val="hybridMultilevel"/>
    <w:tmpl w:val="9D66CD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D96A41"/>
    <w:multiLevelType w:val="multilevel"/>
    <w:tmpl w:val="173CB7E0"/>
    <w:lvl w:ilvl="0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428"/>
        </w:tabs>
        <w:ind w:left="1428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788"/>
        </w:tabs>
        <w:ind w:left="1788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148"/>
        </w:tabs>
        <w:ind w:left="2148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508"/>
        </w:tabs>
        <w:ind w:left="2508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868"/>
        </w:tabs>
        <w:ind w:left="2868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228"/>
        </w:tabs>
        <w:ind w:left="3228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588"/>
        </w:tabs>
        <w:ind w:left="3588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948"/>
        </w:tabs>
        <w:ind w:left="3948" w:hanging="360"/>
      </w:pPr>
      <w:rPr>
        <w:rFonts w:ascii="StarSymbol" w:hAnsi="StarSymbol" w:cs="StarSymbol"/>
        <w:sz w:val="18"/>
        <w:szCs w:val="18"/>
      </w:rPr>
    </w:lvl>
  </w:abstractNum>
  <w:abstractNum w:abstractNumId="10" w15:restartNumberingAfterBreak="0">
    <w:nsid w:val="202F59D9"/>
    <w:multiLevelType w:val="hybridMultilevel"/>
    <w:tmpl w:val="574096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FE0F5B"/>
    <w:multiLevelType w:val="multilevel"/>
    <w:tmpl w:val="00000003"/>
    <w:name w:val="Číslování 322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12" w15:restartNumberingAfterBreak="0">
    <w:nsid w:val="2C1F552B"/>
    <w:multiLevelType w:val="hybridMultilevel"/>
    <w:tmpl w:val="09A21052"/>
    <w:lvl w:ilvl="0" w:tplc="812AC1BA">
      <w:start w:val="1"/>
      <w:numFmt w:val="bullet"/>
      <w:pStyle w:val="upozornn"/>
      <w:lvlText w:val=""/>
      <w:lvlJc w:val="left"/>
      <w:pPr>
        <w:tabs>
          <w:tab w:val="num" w:pos="1791"/>
        </w:tabs>
        <w:ind w:left="1791" w:hanging="360"/>
      </w:pPr>
      <w:rPr>
        <w:rFonts w:ascii="Symbol" w:hAnsi="Symbol" w:hint="default"/>
      </w:rPr>
    </w:lvl>
    <w:lvl w:ilvl="1" w:tplc="040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021F2A"/>
    <w:multiLevelType w:val="multilevel"/>
    <w:tmpl w:val="935C96A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2136"/>
        </w:tabs>
        <w:ind w:left="2136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2496"/>
        </w:tabs>
        <w:ind w:left="2496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856"/>
        </w:tabs>
        <w:ind w:left="2856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3216"/>
        </w:tabs>
        <w:ind w:left="3216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3576"/>
        </w:tabs>
        <w:ind w:left="3576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936"/>
        </w:tabs>
        <w:ind w:left="3936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4296"/>
        </w:tabs>
        <w:ind w:left="4296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4656"/>
        </w:tabs>
        <w:ind w:left="4656" w:hanging="360"/>
      </w:pPr>
      <w:rPr>
        <w:rFonts w:ascii="StarSymbol" w:hAnsi="StarSymbol" w:cs="StarSymbol"/>
        <w:sz w:val="18"/>
        <w:szCs w:val="18"/>
      </w:rPr>
    </w:lvl>
  </w:abstractNum>
  <w:abstractNum w:abstractNumId="14" w15:restartNumberingAfterBreak="0">
    <w:nsid w:val="3FEA3B00"/>
    <w:multiLevelType w:val="hybridMultilevel"/>
    <w:tmpl w:val="750603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7F13BD"/>
    <w:multiLevelType w:val="multilevel"/>
    <w:tmpl w:val="00000003"/>
    <w:name w:val="Číslování 32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16" w15:restartNumberingAfterBreak="0">
    <w:nsid w:val="46764E75"/>
    <w:multiLevelType w:val="multilevel"/>
    <w:tmpl w:val="5CBCFDD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2136"/>
        </w:tabs>
        <w:ind w:left="2136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2496"/>
        </w:tabs>
        <w:ind w:left="2496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856"/>
        </w:tabs>
        <w:ind w:left="2856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3216"/>
        </w:tabs>
        <w:ind w:left="3216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3576"/>
        </w:tabs>
        <w:ind w:left="3576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936"/>
        </w:tabs>
        <w:ind w:left="3936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4296"/>
        </w:tabs>
        <w:ind w:left="4296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4656"/>
        </w:tabs>
        <w:ind w:left="4656" w:hanging="360"/>
      </w:pPr>
      <w:rPr>
        <w:rFonts w:ascii="StarSymbol" w:hAnsi="StarSymbol" w:cs="StarSymbol"/>
        <w:sz w:val="18"/>
        <w:szCs w:val="18"/>
      </w:rPr>
    </w:lvl>
  </w:abstractNum>
  <w:abstractNum w:abstractNumId="17" w15:restartNumberingAfterBreak="0">
    <w:nsid w:val="4BA25CD9"/>
    <w:multiLevelType w:val="hybridMultilevel"/>
    <w:tmpl w:val="77C89628"/>
    <w:lvl w:ilvl="0" w:tplc="04050001">
      <w:start w:val="1"/>
      <w:numFmt w:val="bullet"/>
      <w:pStyle w:val="zadn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94266"/>
    <w:multiLevelType w:val="multilevel"/>
    <w:tmpl w:val="A5C87728"/>
    <w:name w:val="Číslování 22"/>
    <w:lvl w:ilvl="0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6E033085"/>
    <w:multiLevelType w:val="multilevel"/>
    <w:tmpl w:val="341A4B14"/>
    <w:lvl w:ilvl="0">
      <w:start w:val="1"/>
      <w:numFmt w:val="bullet"/>
      <w:lvlText w:val=""/>
      <w:lvlJc w:val="left"/>
      <w:pPr>
        <w:tabs>
          <w:tab w:val="num" w:pos="1028"/>
        </w:tabs>
        <w:ind w:left="1028" w:hanging="320"/>
      </w:pPr>
      <w:rPr>
        <w:rFonts w:ascii="Symbol" w:hAnsi="Symbol" w:hint="default"/>
      </w:rPr>
    </w:lvl>
    <w:lvl w:ilvl="1">
      <w:start w:val="1"/>
      <w:numFmt w:val="upperLetter"/>
      <w:lvlText w:val=" %2."/>
      <w:lvlJc w:val="left"/>
      <w:pPr>
        <w:tabs>
          <w:tab w:val="num" w:pos="1274"/>
        </w:tabs>
        <w:ind w:left="1274" w:hanging="283"/>
      </w:pPr>
    </w:lvl>
    <w:lvl w:ilvl="2">
      <w:start w:val="1"/>
      <w:numFmt w:val="lowerRoman"/>
      <w:lvlText w:val=" %3."/>
      <w:lvlJc w:val="left"/>
      <w:pPr>
        <w:tabs>
          <w:tab w:val="num" w:pos="1557"/>
        </w:tabs>
        <w:ind w:left="1557" w:hanging="283"/>
      </w:pPr>
    </w:lvl>
    <w:lvl w:ilvl="3">
      <w:start w:val="1"/>
      <w:numFmt w:val="lowerLetter"/>
      <w:lvlText w:val=" %4)"/>
      <w:lvlJc w:val="left"/>
      <w:pPr>
        <w:tabs>
          <w:tab w:val="num" w:pos="2124"/>
        </w:tabs>
        <w:ind w:left="2124" w:hanging="283"/>
      </w:pPr>
    </w:lvl>
    <w:lvl w:ilvl="4">
      <w:start w:val="5"/>
      <w:numFmt w:val="bullet"/>
      <w:lvlText w:val=""/>
      <w:lvlJc w:val="left"/>
      <w:pPr>
        <w:tabs>
          <w:tab w:val="num" w:pos="2833"/>
        </w:tabs>
        <w:ind w:left="2833" w:hanging="283"/>
      </w:pPr>
      <w:rPr>
        <w:rFonts w:ascii="Symbol" w:hAnsi="Symbol" w:cs="StarSymbol"/>
        <w:sz w:val="18"/>
        <w:szCs w:val="18"/>
      </w:rPr>
    </w:lvl>
    <w:lvl w:ilvl="5">
      <w:start w:val="6"/>
      <w:numFmt w:val="bullet"/>
      <w:lvlText w:val=""/>
      <w:lvlJc w:val="left"/>
      <w:pPr>
        <w:tabs>
          <w:tab w:val="num" w:pos="3683"/>
        </w:tabs>
        <w:ind w:left="3683" w:hanging="283"/>
      </w:pPr>
      <w:rPr>
        <w:rFonts w:ascii="Symbol" w:hAnsi="Symbol" w:cs="StarSymbol"/>
        <w:sz w:val="18"/>
        <w:szCs w:val="18"/>
      </w:rPr>
    </w:lvl>
    <w:lvl w:ilvl="6">
      <w:start w:val="7"/>
      <w:numFmt w:val="bullet"/>
      <w:lvlText w:val=""/>
      <w:lvlJc w:val="left"/>
      <w:pPr>
        <w:tabs>
          <w:tab w:val="num" w:pos="4704"/>
        </w:tabs>
        <w:ind w:left="4704" w:hanging="283"/>
      </w:pPr>
      <w:rPr>
        <w:rFonts w:ascii="Symbol" w:hAnsi="Symbol" w:cs="StarSymbol"/>
        <w:sz w:val="18"/>
        <w:szCs w:val="18"/>
      </w:rPr>
    </w:lvl>
    <w:lvl w:ilvl="7">
      <w:start w:val="8"/>
      <w:numFmt w:val="bullet"/>
      <w:lvlText w:val=""/>
      <w:lvlJc w:val="left"/>
      <w:pPr>
        <w:tabs>
          <w:tab w:val="num" w:pos="6008"/>
        </w:tabs>
        <w:ind w:left="6008" w:hanging="283"/>
      </w:pPr>
      <w:rPr>
        <w:rFonts w:ascii="Symbol" w:hAnsi="Symbol" w:cs="StarSymbol"/>
        <w:sz w:val="18"/>
        <w:szCs w:val="18"/>
      </w:rPr>
    </w:lvl>
    <w:lvl w:ilvl="8">
      <w:start w:val="9"/>
      <w:numFmt w:val="bullet"/>
      <w:lvlText w:val=""/>
      <w:lvlJc w:val="left"/>
      <w:pPr>
        <w:tabs>
          <w:tab w:val="num" w:pos="7482"/>
        </w:tabs>
        <w:ind w:left="7482" w:hanging="283"/>
      </w:pPr>
      <w:rPr>
        <w:rFonts w:ascii="Symbol" w:hAnsi="Symbol" w:cs="StarSymbol"/>
        <w:sz w:val="18"/>
        <w:szCs w:val="18"/>
      </w:rPr>
    </w:lvl>
  </w:abstractNum>
  <w:num w:numId="1" w16cid:durableId="866066334">
    <w:abstractNumId w:val="17"/>
  </w:num>
  <w:num w:numId="2" w16cid:durableId="259216785">
    <w:abstractNumId w:val="0"/>
  </w:num>
  <w:num w:numId="3" w16cid:durableId="373307274">
    <w:abstractNumId w:val="6"/>
  </w:num>
  <w:num w:numId="4" w16cid:durableId="1817868690">
    <w:abstractNumId w:val="7"/>
  </w:num>
  <w:num w:numId="5" w16cid:durableId="30363109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01249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16871971">
    <w:abstractNumId w:val="18"/>
  </w:num>
  <w:num w:numId="8" w16cid:durableId="1350254729">
    <w:abstractNumId w:val="4"/>
  </w:num>
  <w:num w:numId="9" w16cid:durableId="1543206756">
    <w:abstractNumId w:val="5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18458161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11" w16cid:durableId="1427117057">
    <w:abstractNumId w:val="9"/>
  </w:num>
  <w:num w:numId="12" w16cid:durableId="1054428164">
    <w:abstractNumId w:val="13"/>
  </w:num>
  <w:num w:numId="13" w16cid:durableId="1702976270">
    <w:abstractNumId w:val="16"/>
  </w:num>
  <w:num w:numId="14" w16cid:durableId="603466344">
    <w:abstractNumId w:val="6"/>
  </w:num>
  <w:num w:numId="15" w16cid:durableId="110051945">
    <w:abstractNumId w:val="12"/>
  </w:num>
  <w:num w:numId="16" w16cid:durableId="1269892222">
    <w:abstractNumId w:val="8"/>
  </w:num>
  <w:num w:numId="17" w16cid:durableId="286740776">
    <w:abstractNumId w:val="10"/>
  </w:num>
  <w:num w:numId="18" w16cid:durableId="408119501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E7D"/>
    <w:rsid w:val="00005F3E"/>
    <w:rsid w:val="000256A5"/>
    <w:rsid w:val="00031262"/>
    <w:rsid w:val="00066A6B"/>
    <w:rsid w:val="00092D97"/>
    <w:rsid w:val="000A5D94"/>
    <w:rsid w:val="000B1BCE"/>
    <w:rsid w:val="000B78CD"/>
    <w:rsid w:val="000C4D7E"/>
    <w:rsid w:val="000E07A9"/>
    <w:rsid w:val="000E50C9"/>
    <w:rsid w:val="000F202F"/>
    <w:rsid w:val="000F7226"/>
    <w:rsid w:val="00111499"/>
    <w:rsid w:val="0011233C"/>
    <w:rsid w:val="00116102"/>
    <w:rsid w:val="00117735"/>
    <w:rsid w:val="00117BF0"/>
    <w:rsid w:val="00133BAD"/>
    <w:rsid w:val="00134A1E"/>
    <w:rsid w:val="00142ABF"/>
    <w:rsid w:val="001464F8"/>
    <w:rsid w:val="00163D19"/>
    <w:rsid w:val="00166C05"/>
    <w:rsid w:val="001813F9"/>
    <w:rsid w:val="001A0CC5"/>
    <w:rsid w:val="001A1DAE"/>
    <w:rsid w:val="001A3A88"/>
    <w:rsid w:val="001A54EC"/>
    <w:rsid w:val="001B1079"/>
    <w:rsid w:val="001C4043"/>
    <w:rsid w:val="001C5456"/>
    <w:rsid w:val="001E11AE"/>
    <w:rsid w:val="001E19BA"/>
    <w:rsid w:val="001F1C98"/>
    <w:rsid w:val="001F21FE"/>
    <w:rsid w:val="001F4F9E"/>
    <w:rsid w:val="00205610"/>
    <w:rsid w:val="00207B94"/>
    <w:rsid w:val="00221E7E"/>
    <w:rsid w:val="00235B88"/>
    <w:rsid w:val="00237427"/>
    <w:rsid w:val="002409DA"/>
    <w:rsid w:val="002430C7"/>
    <w:rsid w:val="00254F7E"/>
    <w:rsid w:val="00256DA7"/>
    <w:rsid w:val="002636D9"/>
    <w:rsid w:val="00293DD7"/>
    <w:rsid w:val="00294564"/>
    <w:rsid w:val="00294FA1"/>
    <w:rsid w:val="002A3A2C"/>
    <w:rsid w:val="002A7FF2"/>
    <w:rsid w:val="002B62A5"/>
    <w:rsid w:val="002B783A"/>
    <w:rsid w:val="002C022C"/>
    <w:rsid w:val="002C4A58"/>
    <w:rsid w:val="002E217D"/>
    <w:rsid w:val="002F3A21"/>
    <w:rsid w:val="003111EC"/>
    <w:rsid w:val="003131DD"/>
    <w:rsid w:val="00314357"/>
    <w:rsid w:val="00320AA7"/>
    <w:rsid w:val="00324E09"/>
    <w:rsid w:val="00326F80"/>
    <w:rsid w:val="00326FA2"/>
    <w:rsid w:val="00331C93"/>
    <w:rsid w:val="00331E2B"/>
    <w:rsid w:val="0033307F"/>
    <w:rsid w:val="0034159A"/>
    <w:rsid w:val="00343450"/>
    <w:rsid w:val="00350FAA"/>
    <w:rsid w:val="00352FBB"/>
    <w:rsid w:val="0035305B"/>
    <w:rsid w:val="0037024F"/>
    <w:rsid w:val="00371BD4"/>
    <w:rsid w:val="0037550F"/>
    <w:rsid w:val="0037771F"/>
    <w:rsid w:val="003821B0"/>
    <w:rsid w:val="00390974"/>
    <w:rsid w:val="003B315D"/>
    <w:rsid w:val="003B4759"/>
    <w:rsid w:val="003C6FA4"/>
    <w:rsid w:val="003D19D9"/>
    <w:rsid w:val="003E5295"/>
    <w:rsid w:val="003E61B9"/>
    <w:rsid w:val="003E64B6"/>
    <w:rsid w:val="003E7D70"/>
    <w:rsid w:val="003F534D"/>
    <w:rsid w:val="00401D59"/>
    <w:rsid w:val="004044BC"/>
    <w:rsid w:val="00404C2A"/>
    <w:rsid w:val="004203CD"/>
    <w:rsid w:val="00421643"/>
    <w:rsid w:val="0042403B"/>
    <w:rsid w:val="00451839"/>
    <w:rsid w:val="0045622F"/>
    <w:rsid w:val="00486B1F"/>
    <w:rsid w:val="004A703B"/>
    <w:rsid w:val="004B470F"/>
    <w:rsid w:val="004B7BC7"/>
    <w:rsid w:val="004D2569"/>
    <w:rsid w:val="004D3853"/>
    <w:rsid w:val="004D7514"/>
    <w:rsid w:val="004F21E4"/>
    <w:rsid w:val="004F2C6B"/>
    <w:rsid w:val="004F6BC9"/>
    <w:rsid w:val="004F792A"/>
    <w:rsid w:val="00502AD4"/>
    <w:rsid w:val="005049E8"/>
    <w:rsid w:val="00507985"/>
    <w:rsid w:val="005218C7"/>
    <w:rsid w:val="00544764"/>
    <w:rsid w:val="00556A8B"/>
    <w:rsid w:val="00560300"/>
    <w:rsid w:val="00560C99"/>
    <w:rsid w:val="00562D0A"/>
    <w:rsid w:val="0056722B"/>
    <w:rsid w:val="005700C0"/>
    <w:rsid w:val="00572DBF"/>
    <w:rsid w:val="005751DB"/>
    <w:rsid w:val="00593D68"/>
    <w:rsid w:val="00594505"/>
    <w:rsid w:val="005961CF"/>
    <w:rsid w:val="005A05C5"/>
    <w:rsid w:val="005A4396"/>
    <w:rsid w:val="005A7D63"/>
    <w:rsid w:val="005C2ED1"/>
    <w:rsid w:val="005C3141"/>
    <w:rsid w:val="005C46B9"/>
    <w:rsid w:val="005C4780"/>
    <w:rsid w:val="005C708B"/>
    <w:rsid w:val="005C7281"/>
    <w:rsid w:val="005D021D"/>
    <w:rsid w:val="005D3296"/>
    <w:rsid w:val="005D3631"/>
    <w:rsid w:val="005D39DB"/>
    <w:rsid w:val="005D4597"/>
    <w:rsid w:val="005E56F7"/>
    <w:rsid w:val="005F04D7"/>
    <w:rsid w:val="005F258F"/>
    <w:rsid w:val="00603197"/>
    <w:rsid w:val="006034B1"/>
    <w:rsid w:val="006109E4"/>
    <w:rsid w:val="00611074"/>
    <w:rsid w:val="006130E0"/>
    <w:rsid w:val="00616C7B"/>
    <w:rsid w:val="006347BB"/>
    <w:rsid w:val="00640AB6"/>
    <w:rsid w:val="006502D8"/>
    <w:rsid w:val="006542C2"/>
    <w:rsid w:val="00656460"/>
    <w:rsid w:val="00670031"/>
    <w:rsid w:val="0067473C"/>
    <w:rsid w:val="00692A24"/>
    <w:rsid w:val="006A02FE"/>
    <w:rsid w:val="006A5F78"/>
    <w:rsid w:val="006C2716"/>
    <w:rsid w:val="006F2CF5"/>
    <w:rsid w:val="007058B6"/>
    <w:rsid w:val="00706570"/>
    <w:rsid w:val="007151D2"/>
    <w:rsid w:val="00717809"/>
    <w:rsid w:val="0073358C"/>
    <w:rsid w:val="007406FB"/>
    <w:rsid w:val="007452E4"/>
    <w:rsid w:val="00763A36"/>
    <w:rsid w:val="00764862"/>
    <w:rsid w:val="00765173"/>
    <w:rsid w:val="00767156"/>
    <w:rsid w:val="00774088"/>
    <w:rsid w:val="00794F9D"/>
    <w:rsid w:val="007B32FE"/>
    <w:rsid w:val="007B60AC"/>
    <w:rsid w:val="007B63DC"/>
    <w:rsid w:val="007D1FFA"/>
    <w:rsid w:val="007E1635"/>
    <w:rsid w:val="007E2146"/>
    <w:rsid w:val="007E4F97"/>
    <w:rsid w:val="007E5C37"/>
    <w:rsid w:val="007F3656"/>
    <w:rsid w:val="00801037"/>
    <w:rsid w:val="00803C92"/>
    <w:rsid w:val="00806F81"/>
    <w:rsid w:val="00807CBF"/>
    <w:rsid w:val="008163FB"/>
    <w:rsid w:val="00822881"/>
    <w:rsid w:val="00840184"/>
    <w:rsid w:val="00851C9E"/>
    <w:rsid w:val="00852A80"/>
    <w:rsid w:val="00853334"/>
    <w:rsid w:val="00854218"/>
    <w:rsid w:val="0086168E"/>
    <w:rsid w:val="0086741B"/>
    <w:rsid w:val="00881429"/>
    <w:rsid w:val="00890898"/>
    <w:rsid w:val="0089746D"/>
    <w:rsid w:val="008B1B5E"/>
    <w:rsid w:val="008B2BB5"/>
    <w:rsid w:val="008B326E"/>
    <w:rsid w:val="008B4EBC"/>
    <w:rsid w:val="008C3AE8"/>
    <w:rsid w:val="008E4CE3"/>
    <w:rsid w:val="0090575C"/>
    <w:rsid w:val="00915483"/>
    <w:rsid w:val="009229F8"/>
    <w:rsid w:val="0092484C"/>
    <w:rsid w:val="00925F76"/>
    <w:rsid w:val="00931DA0"/>
    <w:rsid w:val="0094466C"/>
    <w:rsid w:val="00946BBA"/>
    <w:rsid w:val="009502A1"/>
    <w:rsid w:val="009531EF"/>
    <w:rsid w:val="00970F4F"/>
    <w:rsid w:val="00981D94"/>
    <w:rsid w:val="009874B9"/>
    <w:rsid w:val="00990D35"/>
    <w:rsid w:val="009A5ED1"/>
    <w:rsid w:val="009A6D4C"/>
    <w:rsid w:val="009B3893"/>
    <w:rsid w:val="009C0E87"/>
    <w:rsid w:val="009C40C7"/>
    <w:rsid w:val="009D4C1A"/>
    <w:rsid w:val="009D5914"/>
    <w:rsid w:val="009E4AD1"/>
    <w:rsid w:val="009F1D54"/>
    <w:rsid w:val="00A13DC1"/>
    <w:rsid w:val="00A151DF"/>
    <w:rsid w:val="00A16EEA"/>
    <w:rsid w:val="00A64385"/>
    <w:rsid w:val="00A75D50"/>
    <w:rsid w:val="00A827E1"/>
    <w:rsid w:val="00AB0534"/>
    <w:rsid w:val="00AB0643"/>
    <w:rsid w:val="00AC1E70"/>
    <w:rsid w:val="00AC5E00"/>
    <w:rsid w:val="00AC727C"/>
    <w:rsid w:val="00AD39DB"/>
    <w:rsid w:val="00AD6E5E"/>
    <w:rsid w:val="00AE0F08"/>
    <w:rsid w:val="00AE1FB9"/>
    <w:rsid w:val="00AE2A91"/>
    <w:rsid w:val="00AF0457"/>
    <w:rsid w:val="00AF0ABC"/>
    <w:rsid w:val="00AF1B9C"/>
    <w:rsid w:val="00AF1D44"/>
    <w:rsid w:val="00B01CEE"/>
    <w:rsid w:val="00B10D42"/>
    <w:rsid w:val="00B2316B"/>
    <w:rsid w:val="00B32038"/>
    <w:rsid w:val="00B32D59"/>
    <w:rsid w:val="00B353D8"/>
    <w:rsid w:val="00B5399E"/>
    <w:rsid w:val="00B60E58"/>
    <w:rsid w:val="00B64B82"/>
    <w:rsid w:val="00B672C0"/>
    <w:rsid w:val="00B76EBC"/>
    <w:rsid w:val="00B76F31"/>
    <w:rsid w:val="00B91C27"/>
    <w:rsid w:val="00BA4BA1"/>
    <w:rsid w:val="00BB0BE7"/>
    <w:rsid w:val="00BD3CB5"/>
    <w:rsid w:val="00BD4973"/>
    <w:rsid w:val="00BD79CC"/>
    <w:rsid w:val="00BE1FA0"/>
    <w:rsid w:val="00BE5AE0"/>
    <w:rsid w:val="00BF76D9"/>
    <w:rsid w:val="00C049AB"/>
    <w:rsid w:val="00C1197B"/>
    <w:rsid w:val="00C15674"/>
    <w:rsid w:val="00C17191"/>
    <w:rsid w:val="00C179DD"/>
    <w:rsid w:val="00C2388E"/>
    <w:rsid w:val="00C3546C"/>
    <w:rsid w:val="00C37C9B"/>
    <w:rsid w:val="00C508A7"/>
    <w:rsid w:val="00C63AAE"/>
    <w:rsid w:val="00C74A62"/>
    <w:rsid w:val="00C90932"/>
    <w:rsid w:val="00C9292D"/>
    <w:rsid w:val="00CB0EE2"/>
    <w:rsid w:val="00CB34EC"/>
    <w:rsid w:val="00CF0731"/>
    <w:rsid w:val="00CF14D5"/>
    <w:rsid w:val="00CF66B4"/>
    <w:rsid w:val="00D02CDE"/>
    <w:rsid w:val="00D06D20"/>
    <w:rsid w:val="00D17285"/>
    <w:rsid w:val="00D20768"/>
    <w:rsid w:val="00D24A25"/>
    <w:rsid w:val="00D3363F"/>
    <w:rsid w:val="00D44404"/>
    <w:rsid w:val="00D52B7E"/>
    <w:rsid w:val="00D62B90"/>
    <w:rsid w:val="00D67BA2"/>
    <w:rsid w:val="00D72B6D"/>
    <w:rsid w:val="00D747D3"/>
    <w:rsid w:val="00DB08EF"/>
    <w:rsid w:val="00DD66A0"/>
    <w:rsid w:val="00DD765A"/>
    <w:rsid w:val="00DE7988"/>
    <w:rsid w:val="00DF1C26"/>
    <w:rsid w:val="00DF2B2D"/>
    <w:rsid w:val="00E03662"/>
    <w:rsid w:val="00E107C9"/>
    <w:rsid w:val="00E27D84"/>
    <w:rsid w:val="00E365D7"/>
    <w:rsid w:val="00E43306"/>
    <w:rsid w:val="00E56AF2"/>
    <w:rsid w:val="00E756C8"/>
    <w:rsid w:val="00E75F0C"/>
    <w:rsid w:val="00E763A1"/>
    <w:rsid w:val="00E92DB2"/>
    <w:rsid w:val="00EA0262"/>
    <w:rsid w:val="00EA4488"/>
    <w:rsid w:val="00EA7DE9"/>
    <w:rsid w:val="00EA7F94"/>
    <w:rsid w:val="00EB76D5"/>
    <w:rsid w:val="00EC1C73"/>
    <w:rsid w:val="00EC1E7D"/>
    <w:rsid w:val="00EE01D8"/>
    <w:rsid w:val="00EF164A"/>
    <w:rsid w:val="00EF5AC4"/>
    <w:rsid w:val="00F008AD"/>
    <w:rsid w:val="00F11223"/>
    <w:rsid w:val="00F166E1"/>
    <w:rsid w:val="00F20603"/>
    <w:rsid w:val="00F214BA"/>
    <w:rsid w:val="00F2656C"/>
    <w:rsid w:val="00F32946"/>
    <w:rsid w:val="00F430C2"/>
    <w:rsid w:val="00F665DC"/>
    <w:rsid w:val="00F74CD6"/>
    <w:rsid w:val="00F838CE"/>
    <w:rsid w:val="00F8412B"/>
    <w:rsid w:val="00F908F2"/>
    <w:rsid w:val="00F953D8"/>
    <w:rsid w:val="00FA28C4"/>
    <w:rsid w:val="00FA4D4B"/>
    <w:rsid w:val="00FA7A4B"/>
    <w:rsid w:val="00FB37D8"/>
    <w:rsid w:val="00FB46FD"/>
    <w:rsid w:val="00FB4759"/>
    <w:rsid w:val="00FD2690"/>
    <w:rsid w:val="00FE43A6"/>
    <w:rsid w:val="00FE51FC"/>
    <w:rsid w:val="00FF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9B182ED"/>
  <w15:docId w15:val="{F4C2D5B2-4940-4EF1-BA5C-908E3B9DD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163D19"/>
    <w:rPr>
      <w:sz w:val="24"/>
      <w:szCs w:val="24"/>
    </w:rPr>
  </w:style>
  <w:style w:type="paragraph" w:styleId="Nadpis1">
    <w:name w:val="heading 1"/>
    <w:basedOn w:val="Normln"/>
    <w:next w:val="Normln"/>
    <w:link w:val="Nadpis1Char"/>
    <w:qFormat/>
    <w:rsid w:val="00AE2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rsid w:val="00B672C0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rsid w:val="00B672C0"/>
    <w:pPr>
      <w:tabs>
        <w:tab w:val="center" w:pos="4536"/>
        <w:tab w:val="right" w:pos="9072"/>
      </w:tabs>
    </w:pPr>
  </w:style>
  <w:style w:type="table" w:styleId="Mkatabulky">
    <w:name w:val="Table Grid"/>
    <w:basedOn w:val="Normlntabulka"/>
    <w:rsid w:val="006564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rsid w:val="00421643"/>
    <w:rPr>
      <w:color w:val="0000FF"/>
      <w:u w:val="single"/>
    </w:rPr>
  </w:style>
  <w:style w:type="paragraph" w:customStyle="1" w:styleId="Default">
    <w:name w:val="Default"/>
    <w:rsid w:val="00915483"/>
    <w:pPr>
      <w:widowControl w:val="0"/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styleId="Zkladntextodsazen2">
    <w:name w:val="Body Text Indent 2"/>
    <w:basedOn w:val="Normln"/>
    <w:rsid w:val="00F838CE"/>
    <w:pPr>
      <w:ind w:left="360"/>
    </w:pPr>
  </w:style>
  <w:style w:type="paragraph" w:styleId="Nzev">
    <w:name w:val="Title"/>
    <w:basedOn w:val="Normln"/>
    <w:qFormat/>
    <w:rsid w:val="00163D19"/>
    <w:pPr>
      <w:jc w:val="center"/>
    </w:pPr>
    <w:rPr>
      <w:sz w:val="28"/>
    </w:rPr>
  </w:style>
  <w:style w:type="paragraph" w:customStyle="1" w:styleId="zadn1">
    <w:name w:val="zadání1"/>
    <w:basedOn w:val="Normln"/>
    <w:next w:val="zadn2"/>
    <w:rsid w:val="00163D19"/>
    <w:pPr>
      <w:widowControl w:val="0"/>
      <w:numPr>
        <w:numId w:val="1"/>
      </w:numPr>
      <w:suppressAutoHyphens/>
      <w:spacing w:after="120"/>
      <w:ind w:left="0" w:firstLine="0"/>
    </w:pPr>
    <w:rPr>
      <w:rFonts w:eastAsia="Arial Unicode MS" w:cs="Tahoma"/>
      <w:b/>
    </w:rPr>
  </w:style>
  <w:style w:type="paragraph" w:customStyle="1" w:styleId="zadn2">
    <w:name w:val="zadání2"/>
    <w:basedOn w:val="zadn1"/>
    <w:rsid w:val="00163D19"/>
    <w:pPr>
      <w:numPr>
        <w:numId w:val="3"/>
      </w:numPr>
    </w:pPr>
    <w:rPr>
      <w:sz w:val="20"/>
    </w:rPr>
  </w:style>
  <w:style w:type="paragraph" w:customStyle="1" w:styleId="zadn3">
    <w:name w:val="zadání3"/>
    <w:basedOn w:val="zadn2"/>
    <w:rsid w:val="00163D19"/>
    <w:pPr>
      <w:numPr>
        <w:numId w:val="4"/>
      </w:numPr>
      <w:spacing w:after="0"/>
    </w:pPr>
    <w:rPr>
      <w:b w:val="0"/>
    </w:rPr>
  </w:style>
  <w:style w:type="paragraph" w:customStyle="1" w:styleId="zadn4">
    <w:name w:val="zadání4"/>
    <w:basedOn w:val="zadn3"/>
    <w:rsid w:val="00163D19"/>
    <w:pPr>
      <w:numPr>
        <w:numId w:val="2"/>
      </w:numPr>
    </w:pPr>
  </w:style>
  <w:style w:type="paragraph" w:customStyle="1" w:styleId="nadpistabulky">
    <w:name w:val="nadpis tabulky"/>
    <w:basedOn w:val="Normln"/>
    <w:rsid w:val="00572DBF"/>
    <w:pPr>
      <w:spacing w:before="180" w:after="60"/>
    </w:pPr>
    <w:rPr>
      <w:sz w:val="20"/>
    </w:rPr>
  </w:style>
  <w:style w:type="paragraph" w:customStyle="1" w:styleId="upozornn">
    <w:name w:val="upozornění"/>
    <w:basedOn w:val="Normln"/>
    <w:rsid w:val="00572DBF"/>
    <w:pPr>
      <w:numPr>
        <w:numId w:val="5"/>
      </w:numPr>
      <w:shd w:val="clear" w:color="auto" w:fill="E0E0E0"/>
      <w:spacing w:before="60" w:after="60"/>
    </w:pPr>
  </w:style>
  <w:style w:type="paragraph" w:customStyle="1" w:styleId="Vchoz">
    <w:name w:val="Výchozí"/>
    <w:rsid w:val="00BE1FA0"/>
    <w:pPr>
      <w:widowControl w:val="0"/>
      <w:tabs>
        <w:tab w:val="left" w:pos="709"/>
      </w:tabs>
      <w:suppressAutoHyphens/>
      <w:spacing w:line="200" w:lineRule="atLeast"/>
    </w:pPr>
    <w:rPr>
      <w:rFonts w:eastAsia="Arial Unicode MS" w:cs="Tahoma"/>
      <w:sz w:val="24"/>
      <w:szCs w:val="24"/>
      <w:lang w:bidi="cs-CZ"/>
    </w:rPr>
  </w:style>
  <w:style w:type="character" w:styleId="Odkaznakoment">
    <w:name w:val="annotation reference"/>
    <w:semiHidden/>
    <w:rsid w:val="00B91C27"/>
    <w:rPr>
      <w:sz w:val="16"/>
      <w:szCs w:val="16"/>
    </w:rPr>
  </w:style>
  <w:style w:type="paragraph" w:styleId="Textkomente">
    <w:name w:val="annotation text"/>
    <w:basedOn w:val="Normln"/>
    <w:semiHidden/>
    <w:rsid w:val="00B91C27"/>
    <w:rPr>
      <w:sz w:val="20"/>
      <w:szCs w:val="20"/>
    </w:rPr>
  </w:style>
  <w:style w:type="paragraph" w:styleId="Pedmtkomente">
    <w:name w:val="annotation subject"/>
    <w:basedOn w:val="Textkomente"/>
    <w:next w:val="Textkomente"/>
    <w:semiHidden/>
    <w:rsid w:val="00B91C27"/>
    <w:rPr>
      <w:b/>
      <w:bCs/>
    </w:rPr>
  </w:style>
  <w:style w:type="paragraph" w:styleId="Textbubliny">
    <w:name w:val="Balloon Text"/>
    <w:basedOn w:val="Normln"/>
    <w:semiHidden/>
    <w:rsid w:val="00B91C27"/>
    <w:rPr>
      <w:rFonts w:ascii="Tahoma" w:hAnsi="Tahoma" w:cs="Tahoma"/>
      <w:sz w:val="16"/>
      <w:szCs w:val="16"/>
    </w:rPr>
  </w:style>
  <w:style w:type="paragraph" w:customStyle="1" w:styleId="Obsahtabulky">
    <w:name w:val="Obsah tabulky"/>
    <w:basedOn w:val="Normln"/>
    <w:rsid w:val="001A54EC"/>
    <w:pPr>
      <w:widowControl w:val="0"/>
      <w:suppressLineNumbers/>
      <w:suppressAutoHyphens/>
    </w:pPr>
    <w:rPr>
      <w:rFonts w:ascii="Liberation Serif" w:eastAsia="DejaVu Sans" w:hAnsi="Liberation Serif" w:cs="DejaVu Sans"/>
      <w:kern w:val="1"/>
      <w:lang w:eastAsia="hi-IN" w:bidi="hi-IN"/>
    </w:rPr>
  </w:style>
  <w:style w:type="table" w:styleId="Profesionlntabulka">
    <w:name w:val="Table Professional"/>
    <w:basedOn w:val="Normlntabulka"/>
    <w:rsid w:val="001A54E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ZpatChar">
    <w:name w:val="Zápatí Char"/>
    <w:link w:val="Zpat"/>
    <w:rsid w:val="00AE1FB9"/>
    <w:rPr>
      <w:sz w:val="24"/>
      <w:szCs w:val="24"/>
    </w:rPr>
  </w:style>
  <w:style w:type="character" w:styleId="slostrnky">
    <w:name w:val="page number"/>
    <w:unhideWhenUsed/>
    <w:rsid w:val="00AE1FB9"/>
  </w:style>
  <w:style w:type="character" w:customStyle="1" w:styleId="Nadpis1Char">
    <w:name w:val="Nadpis 1 Char"/>
    <w:basedOn w:val="Standardnpsmoodstavce"/>
    <w:link w:val="Nadpis1"/>
    <w:rsid w:val="00AE2A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380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Praskova 8, 746 01 Opava, tel</vt:lpstr>
    </vt:vector>
  </TitlesOfParts>
  <Company>SSPU</Company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Praskova 8, 746 01 Opava, tel</dc:title>
  <dc:subject/>
  <dc:creator>Dolezi</dc:creator>
  <cp:keywords/>
  <dc:description/>
  <cp:lastModifiedBy>Ondřej Němčík</cp:lastModifiedBy>
  <cp:revision>8</cp:revision>
  <cp:lastPrinted>2010-04-16T10:50:00Z</cp:lastPrinted>
  <dcterms:created xsi:type="dcterms:W3CDTF">2017-02-21T20:45:00Z</dcterms:created>
  <dcterms:modified xsi:type="dcterms:W3CDTF">2025-05-07T12:12:00Z</dcterms:modified>
</cp:coreProperties>
</file>