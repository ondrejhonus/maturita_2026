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4E9BD" w14:textId="77777777" w:rsidR="00CD5616" w:rsidRDefault="00CD5616" w:rsidP="00CF3909">
      <w:pPr>
        <w:pStyle w:val="Nadpis1"/>
        <w:spacing w:before="0"/>
        <w:jc w:val="center"/>
      </w:pPr>
      <w:r>
        <w:t>Praktická prověrka – SQL dotazy</w:t>
      </w:r>
      <w:r w:rsidR="00CF3909">
        <w:t xml:space="preserve"> - olympiáda</w:t>
      </w:r>
    </w:p>
    <w:p w14:paraId="2787A658" w14:textId="77777777" w:rsidR="00CD5616" w:rsidRDefault="00CD5616" w:rsidP="000D35A9"/>
    <w:p w14:paraId="1A0537AB" w14:textId="77777777" w:rsidR="000D35A9" w:rsidRDefault="000D35A9" w:rsidP="00CD5616">
      <w:pPr>
        <w:pStyle w:val="zadn2"/>
        <w:numPr>
          <w:ilvl w:val="0"/>
          <w:numId w:val="0"/>
        </w:numPr>
        <w:tabs>
          <w:tab w:val="left" w:pos="284"/>
        </w:tabs>
        <w:ind w:left="1080"/>
      </w:pPr>
      <w:r>
        <w:t xml:space="preserve">S využitím aplikace </w:t>
      </w:r>
      <w:proofErr w:type="spellStart"/>
      <w:r>
        <w:t>PHPMyAdmin</w:t>
      </w:r>
      <w:proofErr w:type="spellEnd"/>
      <w:r>
        <w:t xml:space="preserve"> proveďte úkoly související se správou </w:t>
      </w:r>
      <w:proofErr w:type="spellStart"/>
      <w:r>
        <w:t>MySQL</w:t>
      </w:r>
      <w:proofErr w:type="spellEnd"/>
      <w:r>
        <w:t xml:space="preserve"> databáze sloužící k uložení výsledků olympijských her. Při plnění úkolů využívejte následující databázové schéma:</w:t>
      </w:r>
    </w:p>
    <w:p w14:paraId="5535495A" w14:textId="77777777" w:rsidR="000D35A9" w:rsidRDefault="000D35A9" w:rsidP="000D35A9">
      <w:pPr>
        <w:pStyle w:val="zadn2"/>
        <w:numPr>
          <w:ilvl w:val="0"/>
          <w:numId w:val="0"/>
        </w:numPr>
        <w:tabs>
          <w:tab w:val="left" w:pos="850"/>
        </w:tabs>
        <w:spacing w:after="0"/>
        <w:ind w:left="283" w:hanging="283"/>
        <w:jc w:val="center"/>
      </w:pPr>
      <w:r>
        <w:rPr>
          <w:noProof/>
        </w:rPr>
        <w:drawing>
          <wp:inline distT="0" distB="0" distL="0" distR="0" wp14:anchorId="5276BB2F" wp14:editId="2FF7DA49">
            <wp:extent cx="4781774" cy="1970952"/>
            <wp:effectExtent l="0" t="0" r="0" b="0"/>
            <wp:docPr id="7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377" cy="19712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BDE4E" w14:textId="77777777" w:rsidR="000D35A9" w:rsidRDefault="000D35A9" w:rsidP="000D35A9">
      <w:pPr>
        <w:pStyle w:val="zadn2"/>
        <w:numPr>
          <w:ilvl w:val="0"/>
          <w:numId w:val="0"/>
        </w:numPr>
        <w:tabs>
          <w:tab w:val="left" w:pos="850"/>
        </w:tabs>
        <w:spacing w:after="0"/>
        <w:ind w:left="567" w:hanging="283"/>
      </w:pPr>
      <w:r>
        <w:t>Úkoly:</w:t>
      </w:r>
    </w:p>
    <w:p w14:paraId="119C43A9" w14:textId="77777777" w:rsidR="000D35A9" w:rsidRPr="008D5C57" w:rsidRDefault="00CD5616" w:rsidP="000D35A9">
      <w:pPr>
        <w:pStyle w:val="zadn3"/>
        <w:numPr>
          <w:ilvl w:val="0"/>
          <w:numId w:val="20"/>
        </w:numPr>
        <w:tabs>
          <w:tab w:val="clear" w:pos="283"/>
          <w:tab w:val="left" w:pos="1417"/>
        </w:tabs>
        <w:ind w:left="1417"/>
      </w:pPr>
      <w:r>
        <w:t xml:space="preserve">Připojte se k lokálnímu </w:t>
      </w:r>
      <w:proofErr w:type="spellStart"/>
      <w:r>
        <w:t>MySQL</w:t>
      </w:r>
      <w:proofErr w:type="spellEnd"/>
      <w:r>
        <w:t xml:space="preserve"> serveru. Vypište seznam všech databází. </w:t>
      </w:r>
      <w:r w:rsidR="000D35A9">
        <w:t>Vytvořte v </w:t>
      </w:r>
      <w:proofErr w:type="spellStart"/>
      <w:r w:rsidR="000D35A9">
        <w:t>MySQL</w:t>
      </w:r>
      <w:proofErr w:type="spellEnd"/>
      <w:r w:rsidR="000D35A9">
        <w:t xml:space="preserve"> databázi s názvem </w:t>
      </w:r>
      <w:proofErr w:type="spellStart"/>
      <w:r w:rsidR="000D35A9" w:rsidRPr="000D35A9">
        <w:rPr>
          <w:i/>
        </w:rPr>
        <w:t>olympiada</w:t>
      </w:r>
      <w:proofErr w:type="spellEnd"/>
      <w:r w:rsidR="000D35A9">
        <w:t xml:space="preserve">.  Importujte do databáze data ze souboru </w:t>
      </w:r>
      <w:proofErr w:type="spellStart"/>
      <w:r w:rsidR="000D35A9" w:rsidRPr="000D35A9">
        <w:rPr>
          <w:b/>
        </w:rPr>
        <w:t>olympiada.sql</w:t>
      </w:r>
      <w:proofErr w:type="spellEnd"/>
      <w:r w:rsidR="000D35A9">
        <w:t xml:space="preserve">. Ověřte správnost kódování znaků, případně proveďte potřebné úpravy, aby bylo zajištěno správné zobrazování českých písmen. </w:t>
      </w:r>
      <w:r w:rsidR="000D35A9" w:rsidRPr="000D35A9">
        <w:rPr>
          <w:i/>
        </w:rPr>
        <w:t>(</w:t>
      </w:r>
      <w:r>
        <w:rPr>
          <w:i/>
        </w:rPr>
        <w:t>2</w:t>
      </w:r>
      <w:r w:rsidR="000D35A9" w:rsidRPr="000D35A9">
        <w:rPr>
          <w:i/>
        </w:rPr>
        <w:t xml:space="preserve"> bod</w:t>
      </w:r>
      <w:r>
        <w:rPr>
          <w:i/>
        </w:rPr>
        <w:t>y</w:t>
      </w:r>
      <w:r w:rsidR="000D35A9" w:rsidRPr="000D35A9">
        <w:rPr>
          <w:i/>
        </w:rPr>
        <w:t>)</w:t>
      </w:r>
    </w:p>
    <w:p w14:paraId="3D9AAED2" w14:textId="5DDFB85E" w:rsidR="008D5C57" w:rsidRPr="008D5C57" w:rsidRDefault="008D5C57" w:rsidP="008D5C57">
      <w:pPr>
        <w:pStyle w:val="zadn3"/>
        <w:numPr>
          <w:ilvl w:val="0"/>
          <w:numId w:val="0"/>
        </w:numPr>
        <w:tabs>
          <w:tab w:val="left" w:pos="1417"/>
        </w:tabs>
        <w:ind w:left="1417"/>
        <w:rPr>
          <w:b/>
          <w:bCs/>
          <w:iCs/>
        </w:rPr>
      </w:pPr>
      <w:r w:rsidRPr="008D5C57">
        <w:rPr>
          <w:b/>
          <w:bCs/>
          <w:iCs/>
        </w:rPr>
        <w:t>IMPORT PŘES PHPMYADMIN</w:t>
      </w:r>
    </w:p>
    <w:p w14:paraId="70519664" w14:textId="77777777" w:rsidR="008D5C57" w:rsidRDefault="008D5C57" w:rsidP="008D5C57">
      <w:pPr>
        <w:pStyle w:val="zadn3"/>
        <w:numPr>
          <w:ilvl w:val="0"/>
          <w:numId w:val="0"/>
        </w:numPr>
        <w:tabs>
          <w:tab w:val="left" w:pos="1417"/>
        </w:tabs>
        <w:ind w:left="1417"/>
        <w:rPr>
          <w:i/>
        </w:rPr>
      </w:pPr>
    </w:p>
    <w:p w14:paraId="70F68B5C" w14:textId="77777777" w:rsidR="008D5C57" w:rsidRPr="00B07A39" w:rsidRDefault="008D5C57" w:rsidP="008D5C57">
      <w:pPr>
        <w:pStyle w:val="zadn3"/>
        <w:numPr>
          <w:ilvl w:val="0"/>
          <w:numId w:val="0"/>
        </w:numPr>
        <w:tabs>
          <w:tab w:val="left" w:pos="1417"/>
        </w:tabs>
        <w:ind w:left="1417"/>
      </w:pPr>
    </w:p>
    <w:p w14:paraId="422EF980" w14:textId="77777777" w:rsidR="000D35A9" w:rsidRDefault="000D35A9" w:rsidP="000D35A9">
      <w:pPr>
        <w:pStyle w:val="zadn3"/>
        <w:numPr>
          <w:ilvl w:val="0"/>
          <w:numId w:val="20"/>
        </w:numPr>
        <w:tabs>
          <w:tab w:val="clear" w:pos="283"/>
          <w:tab w:val="left" w:pos="1417"/>
        </w:tabs>
        <w:ind w:left="1417"/>
      </w:pPr>
      <w:r>
        <w:t xml:space="preserve">Vytvořte výběrový dotaz, který z databáze vypíše seznam všech </w:t>
      </w:r>
      <w:r w:rsidRPr="00C3656F">
        <w:rPr>
          <w:i/>
        </w:rPr>
        <w:t>sportovců vyšších než 190 cm a všech sportovkyň vyšších než 180 cm</w:t>
      </w:r>
      <w:r>
        <w:t xml:space="preserve">. Seznam bude upraven podle zobrazené předlohy a seřazen </w:t>
      </w:r>
      <w:r w:rsidRPr="00C3656F">
        <w:rPr>
          <w:i/>
        </w:rPr>
        <w:t>abecedně podle příjmení sportovců</w:t>
      </w:r>
      <w:r>
        <w:t xml:space="preserve">. Dbejte i na správné pojmenování sloupců (viz následující obrázek). </w:t>
      </w:r>
      <w:r w:rsidRPr="000D35A9">
        <w:rPr>
          <w:i/>
        </w:rPr>
        <w:t>(</w:t>
      </w:r>
      <w:r w:rsidR="00CD5616">
        <w:rPr>
          <w:i/>
        </w:rPr>
        <w:t>4</w:t>
      </w:r>
      <w:r w:rsidRPr="000D35A9">
        <w:rPr>
          <w:i/>
        </w:rPr>
        <w:t xml:space="preserve"> bod</w:t>
      </w:r>
      <w:r w:rsidR="00CD5616">
        <w:rPr>
          <w:i/>
        </w:rPr>
        <w:t>y</w:t>
      </w:r>
      <w:r w:rsidRPr="000D35A9">
        <w:rPr>
          <w:i/>
        </w:rPr>
        <w:t>)</w:t>
      </w:r>
    </w:p>
    <w:p w14:paraId="1F26806A" w14:textId="77777777" w:rsidR="000D35A9" w:rsidRDefault="000D35A9" w:rsidP="000D35A9">
      <w:pPr>
        <w:pStyle w:val="zadn3"/>
        <w:numPr>
          <w:ilvl w:val="0"/>
          <w:numId w:val="0"/>
        </w:numPr>
        <w:tabs>
          <w:tab w:val="left" w:pos="1417"/>
        </w:tabs>
        <w:ind w:left="1417"/>
      </w:pPr>
    </w:p>
    <w:p w14:paraId="23191EFA" w14:textId="77777777" w:rsidR="000D35A9" w:rsidRDefault="000D35A9" w:rsidP="000D35A9">
      <w:pPr>
        <w:pStyle w:val="zadn3"/>
        <w:numPr>
          <w:ilvl w:val="0"/>
          <w:numId w:val="0"/>
        </w:numPr>
        <w:tabs>
          <w:tab w:val="left" w:pos="1417"/>
        </w:tabs>
        <w:ind w:left="1417"/>
      </w:pPr>
      <w:r>
        <w:rPr>
          <w:noProof/>
        </w:rPr>
        <w:drawing>
          <wp:inline distT="0" distB="0" distL="0" distR="0" wp14:anchorId="527DDEB0" wp14:editId="41D4DA4F">
            <wp:extent cx="2016760" cy="1086485"/>
            <wp:effectExtent l="0" t="0" r="0" b="0"/>
            <wp:docPr id="6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6760" cy="108648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626B4" w14:textId="77777777" w:rsidR="00CF3909" w:rsidRDefault="00CF3909" w:rsidP="000D35A9">
      <w:pPr>
        <w:pStyle w:val="zadn3"/>
        <w:numPr>
          <w:ilvl w:val="0"/>
          <w:numId w:val="0"/>
        </w:numPr>
        <w:tabs>
          <w:tab w:val="left" w:pos="1417"/>
        </w:tabs>
        <w:ind w:left="1417"/>
      </w:pPr>
    </w:p>
    <w:p w14:paraId="6C436B87" w14:textId="77777777" w:rsidR="00881568" w:rsidRPr="00881568" w:rsidRDefault="00881568" w:rsidP="00881568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b/>
          <w:bCs/>
        </w:rPr>
      </w:pPr>
      <w:r w:rsidRPr="00881568">
        <w:rPr>
          <w:b/>
          <w:bCs/>
        </w:rPr>
        <w:t>SELECT</w:t>
      </w:r>
    </w:p>
    <w:p w14:paraId="71811659" w14:textId="77777777" w:rsidR="00881568" w:rsidRPr="00881568" w:rsidRDefault="00881568" w:rsidP="00881568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b/>
          <w:bCs/>
        </w:rPr>
      </w:pPr>
      <w:proofErr w:type="gramStart"/>
      <w:r w:rsidRPr="00881568">
        <w:rPr>
          <w:b/>
          <w:bCs/>
        </w:rPr>
        <w:t>CONCAT(</w:t>
      </w:r>
      <w:proofErr w:type="spellStart"/>
      <w:r w:rsidRPr="00881568">
        <w:rPr>
          <w:b/>
          <w:bCs/>
        </w:rPr>
        <w:t>sportovec.prijmeni</w:t>
      </w:r>
      <w:proofErr w:type="spellEnd"/>
      <w:proofErr w:type="gramEnd"/>
      <w:r w:rsidRPr="00881568">
        <w:rPr>
          <w:b/>
          <w:bCs/>
        </w:rPr>
        <w:t xml:space="preserve">, ", </w:t>
      </w:r>
      <w:proofErr w:type="gramStart"/>
      <w:r w:rsidRPr="00881568">
        <w:rPr>
          <w:b/>
          <w:bCs/>
        </w:rPr>
        <w:t>",</w:t>
      </w:r>
      <w:proofErr w:type="spellStart"/>
      <w:r w:rsidRPr="00881568">
        <w:rPr>
          <w:b/>
          <w:bCs/>
        </w:rPr>
        <w:t>sportovec</w:t>
      </w:r>
      <w:proofErr w:type="gramEnd"/>
      <w:r w:rsidRPr="00881568">
        <w:rPr>
          <w:b/>
          <w:bCs/>
        </w:rPr>
        <w:t>.jmeno</w:t>
      </w:r>
      <w:proofErr w:type="spellEnd"/>
      <w:r w:rsidRPr="00881568">
        <w:rPr>
          <w:b/>
          <w:bCs/>
        </w:rPr>
        <w:t>) AS `jméno sportovce`,</w:t>
      </w:r>
    </w:p>
    <w:p w14:paraId="00433B5D" w14:textId="77777777" w:rsidR="00881568" w:rsidRPr="00881568" w:rsidRDefault="00881568" w:rsidP="00881568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b/>
          <w:bCs/>
        </w:rPr>
      </w:pPr>
      <w:proofErr w:type="spellStart"/>
      <w:proofErr w:type="gramStart"/>
      <w:r w:rsidRPr="00881568">
        <w:rPr>
          <w:b/>
          <w:bCs/>
        </w:rPr>
        <w:t>sportovec.zkratka</w:t>
      </w:r>
      <w:proofErr w:type="gramEnd"/>
      <w:r w:rsidRPr="00881568">
        <w:rPr>
          <w:b/>
          <w:bCs/>
        </w:rPr>
        <w:t>_statu</w:t>
      </w:r>
      <w:proofErr w:type="spellEnd"/>
      <w:r w:rsidRPr="00881568">
        <w:rPr>
          <w:b/>
          <w:bCs/>
        </w:rPr>
        <w:t xml:space="preserve"> AS `Stát`,</w:t>
      </w:r>
    </w:p>
    <w:p w14:paraId="2E4908F9" w14:textId="77777777" w:rsidR="00881568" w:rsidRPr="00881568" w:rsidRDefault="00881568" w:rsidP="00881568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b/>
          <w:bCs/>
        </w:rPr>
      </w:pPr>
      <w:proofErr w:type="gramStart"/>
      <w:r w:rsidRPr="00881568">
        <w:rPr>
          <w:b/>
          <w:bCs/>
        </w:rPr>
        <w:t>CONCAT(</w:t>
      </w:r>
      <w:proofErr w:type="spellStart"/>
      <w:r w:rsidRPr="00881568">
        <w:rPr>
          <w:b/>
          <w:bCs/>
        </w:rPr>
        <w:t>sportovec.vyska</w:t>
      </w:r>
      <w:proofErr w:type="spellEnd"/>
      <w:proofErr w:type="gramEnd"/>
      <w:r w:rsidRPr="00881568">
        <w:rPr>
          <w:b/>
          <w:bCs/>
        </w:rPr>
        <w:t>," m") AS `Výška`</w:t>
      </w:r>
    </w:p>
    <w:p w14:paraId="42E9F60D" w14:textId="77777777" w:rsidR="00881568" w:rsidRPr="00881568" w:rsidRDefault="00881568" w:rsidP="00881568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b/>
          <w:bCs/>
        </w:rPr>
      </w:pPr>
      <w:r w:rsidRPr="00881568">
        <w:rPr>
          <w:b/>
          <w:bCs/>
        </w:rPr>
        <w:t>FROM sportovec</w:t>
      </w:r>
    </w:p>
    <w:p w14:paraId="24911E6D" w14:textId="77777777" w:rsidR="00881568" w:rsidRPr="00881568" w:rsidRDefault="00881568" w:rsidP="00881568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b/>
          <w:bCs/>
        </w:rPr>
      </w:pPr>
      <w:r w:rsidRPr="00881568">
        <w:rPr>
          <w:b/>
          <w:bCs/>
        </w:rPr>
        <w:t>WHERE (</w:t>
      </w:r>
      <w:proofErr w:type="spellStart"/>
      <w:proofErr w:type="gramStart"/>
      <w:r w:rsidRPr="00881568">
        <w:rPr>
          <w:b/>
          <w:bCs/>
        </w:rPr>
        <w:t>sportovec.pohlavi</w:t>
      </w:r>
      <w:proofErr w:type="spellEnd"/>
      <w:proofErr w:type="gramEnd"/>
      <w:r w:rsidRPr="00881568">
        <w:rPr>
          <w:b/>
          <w:bCs/>
        </w:rPr>
        <w:t xml:space="preserve"> = "muž" AND </w:t>
      </w:r>
      <w:proofErr w:type="spellStart"/>
      <w:proofErr w:type="gramStart"/>
      <w:r w:rsidRPr="00881568">
        <w:rPr>
          <w:b/>
          <w:bCs/>
        </w:rPr>
        <w:t>sportovec.vyska</w:t>
      </w:r>
      <w:proofErr w:type="spellEnd"/>
      <w:proofErr w:type="gramEnd"/>
      <w:r w:rsidRPr="00881568">
        <w:rPr>
          <w:b/>
          <w:bCs/>
        </w:rPr>
        <w:t>&gt;1.9) OR (</w:t>
      </w:r>
      <w:proofErr w:type="spellStart"/>
      <w:proofErr w:type="gramStart"/>
      <w:r w:rsidRPr="00881568">
        <w:rPr>
          <w:b/>
          <w:bCs/>
        </w:rPr>
        <w:t>sportovec.pohlavi</w:t>
      </w:r>
      <w:proofErr w:type="spellEnd"/>
      <w:proofErr w:type="gramEnd"/>
      <w:r w:rsidRPr="00881568">
        <w:rPr>
          <w:b/>
          <w:bCs/>
        </w:rPr>
        <w:t xml:space="preserve"> = "žena" AND </w:t>
      </w:r>
      <w:proofErr w:type="spellStart"/>
      <w:proofErr w:type="gramStart"/>
      <w:r w:rsidRPr="00881568">
        <w:rPr>
          <w:b/>
          <w:bCs/>
        </w:rPr>
        <w:t>sportovec.vyska</w:t>
      </w:r>
      <w:proofErr w:type="spellEnd"/>
      <w:proofErr w:type="gramEnd"/>
      <w:r w:rsidRPr="00881568">
        <w:rPr>
          <w:b/>
          <w:bCs/>
        </w:rPr>
        <w:t>&gt;1.8)</w:t>
      </w:r>
    </w:p>
    <w:p w14:paraId="6DC77E9C" w14:textId="1215176D" w:rsidR="00CF3909" w:rsidRDefault="00881568" w:rsidP="00881568">
      <w:pPr>
        <w:pStyle w:val="zadn3"/>
        <w:numPr>
          <w:ilvl w:val="0"/>
          <w:numId w:val="0"/>
        </w:numPr>
        <w:tabs>
          <w:tab w:val="left" w:pos="1417"/>
        </w:tabs>
        <w:ind w:left="283" w:hanging="282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Pr="00881568">
        <w:rPr>
          <w:b/>
          <w:bCs/>
        </w:rPr>
        <w:t xml:space="preserve">ORDER BY </w:t>
      </w:r>
      <w:proofErr w:type="spellStart"/>
      <w:proofErr w:type="gramStart"/>
      <w:r w:rsidRPr="00881568">
        <w:rPr>
          <w:b/>
          <w:bCs/>
        </w:rPr>
        <w:t>sportovec.prijmeni</w:t>
      </w:r>
      <w:proofErr w:type="spellEnd"/>
      <w:proofErr w:type="gramEnd"/>
      <w:r w:rsidRPr="00881568">
        <w:rPr>
          <w:b/>
          <w:bCs/>
        </w:rPr>
        <w:t>;</w:t>
      </w:r>
    </w:p>
    <w:p w14:paraId="32DD8EAB" w14:textId="77777777" w:rsidR="00881568" w:rsidRDefault="00881568" w:rsidP="00881568">
      <w:pPr>
        <w:pStyle w:val="zadn3"/>
        <w:numPr>
          <w:ilvl w:val="0"/>
          <w:numId w:val="0"/>
        </w:numPr>
        <w:tabs>
          <w:tab w:val="left" w:pos="1417"/>
        </w:tabs>
        <w:ind w:left="283" w:hanging="282"/>
      </w:pPr>
    </w:p>
    <w:p w14:paraId="195121DB" w14:textId="77777777" w:rsidR="000D35A9" w:rsidRDefault="000D35A9" w:rsidP="000D35A9">
      <w:pPr>
        <w:pStyle w:val="zadn3"/>
        <w:numPr>
          <w:ilvl w:val="0"/>
          <w:numId w:val="20"/>
        </w:numPr>
        <w:tabs>
          <w:tab w:val="clear" w:pos="283"/>
          <w:tab w:val="left" w:pos="1417"/>
        </w:tabs>
        <w:ind w:left="1417"/>
      </w:pPr>
      <w:r>
        <w:t xml:space="preserve">Vytvořte výběrový dotaz se spojením více tabulek, který z databáze vypíše výsledek </w:t>
      </w:r>
      <w:r w:rsidRPr="00C3656F">
        <w:rPr>
          <w:i/>
        </w:rPr>
        <w:t>atletického závodu v sedmiboji žen</w:t>
      </w:r>
      <w:r>
        <w:t xml:space="preserve">. Výběr sloupců, jejich přesné pojmenování i volbu řazení záznamů proveďte tak, aby výsledek odpovídal následujícímu obrázku. </w:t>
      </w:r>
      <w:r w:rsidRPr="000D35A9">
        <w:rPr>
          <w:i/>
        </w:rPr>
        <w:t>(</w:t>
      </w:r>
      <w:r w:rsidR="00CD5616">
        <w:rPr>
          <w:i/>
        </w:rPr>
        <w:t>6</w:t>
      </w:r>
      <w:r w:rsidRPr="000D35A9">
        <w:rPr>
          <w:i/>
        </w:rPr>
        <w:t xml:space="preserve"> bod</w:t>
      </w:r>
      <w:r w:rsidR="00CD5616">
        <w:rPr>
          <w:i/>
        </w:rPr>
        <w:t>ů</w:t>
      </w:r>
      <w:r w:rsidRPr="000D35A9">
        <w:rPr>
          <w:i/>
        </w:rPr>
        <w:t>)</w:t>
      </w:r>
    </w:p>
    <w:p w14:paraId="588C99B6" w14:textId="77777777" w:rsidR="000D35A9" w:rsidRDefault="000D35A9" w:rsidP="000D35A9">
      <w:pPr>
        <w:pStyle w:val="zadn3"/>
        <w:numPr>
          <w:ilvl w:val="0"/>
          <w:numId w:val="0"/>
        </w:numPr>
        <w:tabs>
          <w:tab w:val="left" w:pos="1417"/>
        </w:tabs>
        <w:ind w:left="1417"/>
      </w:pPr>
    </w:p>
    <w:p w14:paraId="191B7081" w14:textId="4B45B1A3" w:rsidR="00862E54" w:rsidRDefault="000D35A9" w:rsidP="00862E54">
      <w:pPr>
        <w:tabs>
          <w:tab w:val="left" w:pos="1417"/>
        </w:tabs>
        <w:ind w:left="1416"/>
      </w:pPr>
      <w:r>
        <w:t>.</w:t>
      </w:r>
      <w:r>
        <w:rPr>
          <w:noProof/>
        </w:rPr>
        <w:drawing>
          <wp:inline distT="0" distB="0" distL="0" distR="0" wp14:anchorId="1DC7D068" wp14:editId="1592F91B">
            <wp:extent cx="2764790" cy="898525"/>
            <wp:effectExtent l="0" t="0" r="0" b="0"/>
            <wp:docPr id="5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4790" cy="8985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D5C73" w14:textId="77777777" w:rsidR="00862E54" w:rsidRPr="00862E54" w:rsidRDefault="00862E54" w:rsidP="00862E54">
      <w:pPr>
        <w:tabs>
          <w:tab w:val="left" w:pos="1417"/>
        </w:tabs>
        <w:ind w:left="1416"/>
        <w:rPr>
          <w:b/>
          <w:bCs/>
          <w:sz w:val="20"/>
          <w:szCs w:val="20"/>
        </w:rPr>
      </w:pPr>
      <w:r w:rsidRPr="00862E54">
        <w:rPr>
          <w:b/>
          <w:bCs/>
          <w:sz w:val="20"/>
          <w:szCs w:val="20"/>
        </w:rPr>
        <w:t xml:space="preserve">SELECT </w:t>
      </w:r>
    </w:p>
    <w:p w14:paraId="72E06F1B" w14:textId="77777777" w:rsidR="00862E54" w:rsidRPr="00862E54" w:rsidRDefault="00862E54" w:rsidP="00862E54">
      <w:pPr>
        <w:tabs>
          <w:tab w:val="left" w:pos="1417"/>
        </w:tabs>
        <w:ind w:left="1416"/>
        <w:rPr>
          <w:b/>
          <w:bCs/>
          <w:sz w:val="20"/>
          <w:szCs w:val="20"/>
        </w:rPr>
      </w:pPr>
      <w:proofErr w:type="spellStart"/>
      <w:r w:rsidRPr="00862E54">
        <w:rPr>
          <w:b/>
          <w:bCs/>
          <w:sz w:val="20"/>
          <w:szCs w:val="20"/>
        </w:rPr>
        <w:t>disciplina_</w:t>
      </w:r>
      <w:proofErr w:type="gramStart"/>
      <w:r w:rsidRPr="00862E54">
        <w:rPr>
          <w:b/>
          <w:bCs/>
          <w:sz w:val="20"/>
          <w:szCs w:val="20"/>
        </w:rPr>
        <w:t>sportovce.umisteni</w:t>
      </w:r>
      <w:proofErr w:type="spellEnd"/>
      <w:proofErr w:type="gramEnd"/>
      <w:r w:rsidRPr="00862E54">
        <w:rPr>
          <w:b/>
          <w:bCs/>
          <w:sz w:val="20"/>
          <w:szCs w:val="20"/>
        </w:rPr>
        <w:t xml:space="preserve"> AS `Umístění`,</w:t>
      </w:r>
    </w:p>
    <w:p w14:paraId="27135C04" w14:textId="77777777" w:rsidR="00862E54" w:rsidRPr="00862E54" w:rsidRDefault="00862E54" w:rsidP="00862E54">
      <w:pPr>
        <w:tabs>
          <w:tab w:val="left" w:pos="1417"/>
        </w:tabs>
        <w:ind w:left="1416"/>
        <w:rPr>
          <w:b/>
          <w:bCs/>
          <w:sz w:val="20"/>
          <w:szCs w:val="20"/>
        </w:rPr>
      </w:pPr>
      <w:r w:rsidRPr="00862E54">
        <w:rPr>
          <w:b/>
          <w:bCs/>
          <w:sz w:val="20"/>
          <w:szCs w:val="20"/>
        </w:rPr>
        <w:t>CONCAT(</w:t>
      </w:r>
      <w:proofErr w:type="gramStart"/>
      <w:r w:rsidRPr="00862E54">
        <w:rPr>
          <w:b/>
          <w:bCs/>
          <w:sz w:val="20"/>
          <w:szCs w:val="20"/>
        </w:rPr>
        <w:t>LEFT(sportovec.jmeno</w:t>
      </w:r>
      <w:proofErr w:type="gramEnd"/>
      <w:r w:rsidRPr="00862E54">
        <w:rPr>
          <w:b/>
          <w:bCs/>
          <w:sz w:val="20"/>
          <w:szCs w:val="20"/>
        </w:rPr>
        <w:t xml:space="preserve">,1),". ", </w:t>
      </w:r>
      <w:proofErr w:type="spellStart"/>
      <w:proofErr w:type="gramStart"/>
      <w:r w:rsidRPr="00862E54">
        <w:rPr>
          <w:b/>
          <w:bCs/>
          <w:sz w:val="20"/>
          <w:szCs w:val="20"/>
        </w:rPr>
        <w:t>sportovec.prijmeni</w:t>
      </w:r>
      <w:proofErr w:type="spellEnd"/>
      <w:proofErr w:type="gramEnd"/>
      <w:r w:rsidRPr="00862E54">
        <w:rPr>
          <w:b/>
          <w:bCs/>
          <w:sz w:val="20"/>
          <w:szCs w:val="20"/>
        </w:rPr>
        <w:t>) AS `Závodník`,</w:t>
      </w:r>
    </w:p>
    <w:p w14:paraId="2CBDCD03" w14:textId="77777777" w:rsidR="00862E54" w:rsidRPr="00862E54" w:rsidRDefault="00862E54" w:rsidP="00862E54">
      <w:pPr>
        <w:tabs>
          <w:tab w:val="left" w:pos="1417"/>
        </w:tabs>
        <w:ind w:left="1416"/>
        <w:rPr>
          <w:b/>
          <w:bCs/>
          <w:sz w:val="20"/>
          <w:szCs w:val="20"/>
        </w:rPr>
      </w:pPr>
      <w:proofErr w:type="spellStart"/>
      <w:proofErr w:type="gramStart"/>
      <w:r w:rsidRPr="00862E54">
        <w:rPr>
          <w:b/>
          <w:bCs/>
          <w:sz w:val="20"/>
          <w:szCs w:val="20"/>
        </w:rPr>
        <w:t>sportovec.zkratka</w:t>
      </w:r>
      <w:proofErr w:type="gramEnd"/>
      <w:r w:rsidRPr="00862E54">
        <w:rPr>
          <w:b/>
          <w:bCs/>
          <w:sz w:val="20"/>
          <w:szCs w:val="20"/>
        </w:rPr>
        <w:t>_statu</w:t>
      </w:r>
      <w:proofErr w:type="spellEnd"/>
      <w:r w:rsidRPr="00862E54">
        <w:rPr>
          <w:b/>
          <w:bCs/>
          <w:sz w:val="20"/>
          <w:szCs w:val="20"/>
        </w:rPr>
        <w:t xml:space="preserve"> AS `Stát`,</w:t>
      </w:r>
    </w:p>
    <w:p w14:paraId="086EB17A" w14:textId="77777777" w:rsidR="00862E54" w:rsidRPr="00862E54" w:rsidRDefault="00862E54" w:rsidP="00862E54">
      <w:pPr>
        <w:tabs>
          <w:tab w:val="left" w:pos="1417"/>
        </w:tabs>
        <w:ind w:left="1416"/>
        <w:rPr>
          <w:b/>
          <w:bCs/>
          <w:sz w:val="20"/>
          <w:szCs w:val="20"/>
        </w:rPr>
      </w:pPr>
      <w:proofErr w:type="spellStart"/>
      <w:r w:rsidRPr="00862E54">
        <w:rPr>
          <w:b/>
          <w:bCs/>
          <w:sz w:val="20"/>
          <w:szCs w:val="20"/>
        </w:rPr>
        <w:t>disciplina_</w:t>
      </w:r>
      <w:proofErr w:type="gramStart"/>
      <w:r w:rsidRPr="00862E54">
        <w:rPr>
          <w:b/>
          <w:bCs/>
          <w:sz w:val="20"/>
          <w:szCs w:val="20"/>
        </w:rPr>
        <w:t>sportovce.vykon</w:t>
      </w:r>
      <w:proofErr w:type="spellEnd"/>
      <w:proofErr w:type="gramEnd"/>
      <w:r w:rsidRPr="00862E54">
        <w:rPr>
          <w:b/>
          <w:bCs/>
          <w:sz w:val="20"/>
          <w:szCs w:val="20"/>
        </w:rPr>
        <w:t xml:space="preserve"> AS `Výkon`</w:t>
      </w:r>
    </w:p>
    <w:p w14:paraId="199B5071" w14:textId="77777777" w:rsidR="00862E54" w:rsidRPr="00862E54" w:rsidRDefault="00862E54" w:rsidP="00862E54">
      <w:pPr>
        <w:tabs>
          <w:tab w:val="left" w:pos="1417"/>
        </w:tabs>
        <w:ind w:left="1416"/>
        <w:rPr>
          <w:b/>
          <w:bCs/>
          <w:sz w:val="20"/>
          <w:szCs w:val="20"/>
        </w:rPr>
      </w:pPr>
      <w:r w:rsidRPr="00862E54">
        <w:rPr>
          <w:b/>
          <w:bCs/>
          <w:sz w:val="20"/>
          <w:szCs w:val="20"/>
        </w:rPr>
        <w:t>FROM sportovec</w:t>
      </w:r>
    </w:p>
    <w:p w14:paraId="7669BE96" w14:textId="77777777" w:rsidR="00862E54" w:rsidRPr="00862E54" w:rsidRDefault="00862E54" w:rsidP="00862E54">
      <w:pPr>
        <w:tabs>
          <w:tab w:val="left" w:pos="1417"/>
        </w:tabs>
        <w:ind w:left="1416"/>
        <w:rPr>
          <w:b/>
          <w:bCs/>
          <w:sz w:val="20"/>
          <w:szCs w:val="20"/>
        </w:rPr>
      </w:pPr>
      <w:r w:rsidRPr="00862E54">
        <w:rPr>
          <w:b/>
          <w:bCs/>
          <w:sz w:val="20"/>
          <w:szCs w:val="20"/>
        </w:rPr>
        <w:t xml:space="preserve">INNER JOIN </w:t>
      </w:r>
      <w:proofErr w:type="spellStart"/>
      <w:r w:rsidRPr="00862E54">
        <w:rPr>
          <w:b/>
          <w:bCs/>
          <w:sz w:val="20"/>
          <w:szCs w:val="20"/>
        </w:rPr>
        <w:t>disciplina_sportovce</w:t>
      </w:r>
      <w:proofErr w:type="spellEnd"/>
      <w:r w:rsidRPr="00862E54">
        <w:rPr>
          <w:b/>
          <w:bCs/>
          <w:sz w:val="20"/>
          <w:szCs w:val="20"/>
        </w:rPr>
        <w:t xml:space="preserve"> ON </w:t>
      </w:r>
      <w:proofErr w:type="spellStart"/>
      <w:r w:rsidRPr="00862E54">
        <w:rPr>
          <w:b/>
          <w:bCs/>
          <w:sz w:val="20"/>
          <w:szCs w:val="20"/>
        </w:rPr>
        <w:t>disciplina_</w:t>
      </w:r>
      <w:proofErr w:type="gramStart"/>
      <w:r w:rsidRPr="00862E54">
        <w:rPr>
          <w:b/>
          <w:bCs/>
          <w:sz w:val="20"/>
          <w:szCs w:val="20"/>
        </w:rPr>
        <w:t>sportovce.idsportovec</w:t>
      </w:r>
      <w:proofErr w:type="spellEnd"/>
      <w:proofErr w:type="gramEnd"/>
      <w:r w:rsidRPr="00862E54">
        <w:rPr>
          <w:b/>
          <w:bCs/>
          <w:sz w:val="20"/>
          <w:szCs w:val="20"/>
        </w:rPr>
        <w:t xml:space="preserve"> = </w:t>
      </w:r>
      <w:proofErr w:type="spellStart"/>
      <w:proofErr w:type="gramStart"/>
      <w:r w:rsidRPr="00862E54">
        <w:rPr>
          <w:b/>
          <w:bCs/>
          <w:sz w:val="20"/>
          <w:szCs w:val="20"/>
        </w:rPr>
        <w:t>sportovec.idsportovec</w:t>
      </w:r>
      <w:proofErr w:type="spellEnd"/>
      <w:proofErr w:type="gramEnd"/>
    </w:p>
    <w:p w14:paraId="088721C4" w14:textId="77777777" w:rsidR="00862E54" w:rsidRDefault="00862E54" w:rsidP="00862E54">
      <w:pPr>
        <w:tabs>
          <w:tab w:val="left" w:pos="1417"/>
        </w:tabs>
        <w:ind w:left="1416"/>
        <w:rPr>
          <w:b/>
          <w:bCs/>
          <w:sz w:val="20"/>
          <w:szCs w:val="20"/>
        </w:rPr>
      </w:pPr>
      <w:r w:rsidRPr="00862E54">
        <w:rPr>
          <w:b/>
          <w:bCs/>
          <w:sz w:val="20"/>
          <w:szCs w:val="20"/>
        </w:rPr>
        <w:lastRenderedPageBreak/>
        <w:t xml:space="preserve">INNER JOIN </w:t>
      </w:r>
      <w:proofErr w:type="spellStart"/>
      <w:r w:rsidRPr="00862E54">
        <w:rPr>
          <w:b/>
          <w:bCs/>
          <w:sz w:val="20"/>
          <w:szCs w:val="20"/>
        </w:rPr>
        <w:t>disciplina</w:t>
      </w:r>
      <w:proofErr w:type="spellEnd"/>
      <w:r w:rsidRPr="00862E54">
        <w:rPr>
          <w:b/>
          <w:bCs/>
          <w:sz w:val="20"/>
          <w:szCs w:val="20"/>
        </w:rPr>
        <w:t xml:space="preserve"> ON </w:t>
      </w:r>
      <w:proofErr w:type="spellStart"/>
      <w:proofErr w:type="gramStart"/>
      <w:r w:rsidRPr="00862E54">
        <w:rPr>
          <w:b/>
          <w:bCs/>
          <w:sz w:val="20"/>
          <w:szCs w:val="20"/>
        </w:rPr>
        <w:t>disciplina.iddiscipliny</w:t>
      </w:r>
      <w:proofErr w:type="spellEnd"/>
      <w:proofErr w:type="gramEnd"/>
      <w:r w:rsidRPr="00862E54">
        <w:rPr>
          <w:b/>
          <w:bCs/>
          <w:sz w:val="20"/>
          <w:szCs w:val="20"/>
        </w:rPr>
        <w:t xml:space="preserve"> = </w:t>
      </w:r>
      <w:proofErr w:type="spellStart"/>
      <w:r w:rsidRPr="00862E54">
        <w:rPr>
          <w:b/>
          <w:bCs/>
          <w:sz w:val="20"/>
          <w:szCs w:val="20"/>
        </w:rPr>
        <w:t>disciplina_</w:t>
      </w:r>
      <w:proofErr w:type="gramStart"/>
      <w:r w:rsidRPr="00862E54">
        <w:rPr>
          <w:b/>
          <w:bCs/>
          <w:sz w:val="20"/>
          <w:szCs w:val="20"/>
        </w:rPr>
        <w:t>sportovce.iddiscipliny</w:t>
      </w:r>
      <w:proofErr w:type="spellEnd"/>
      <w:proofErr w:type="gramEnd"/>
    </w:p>
    <w:p w14:paraId="07A0FC58" w14:textId="6AA9A0B5" w:rsidR="00862E54" w:rsidRPr="00862E54" w:rsidRDefault="00862E54" w:rsidP="00862E54">
      <w:pPr>
        <w:tabs>
          <w:tab w:val="left" w:pos="1417"/>
        </w:tabs>
        <w:ind w:left="1416"/>
        <w:rPr>
          <w:b/>
          <w:bCs/>
          <w:sz w:val="20"/>
          <w:szCs w:val="20"/>
        </w:rPr>
      </w:pPr>
      <w:r w:rsidRPr="00862E54">
        <w:rPr>
          <w:b/>
          <w:bCs/>
          <w:sz w:val="20"/>
          <w:szCs w:val="20"/>
        </w:rPr>
        <w:t xml:space="preserve">WHERE </w:t>
      </w:r>
      <w:proofErr w:type="spellStart"/>
      <w:proofErr w:type="gramStart"/>
      <w:r w:rsidRPr="00862E54">
        <w:rPr>
          <w:b/>
          <w:bCs/>
          <w:sz w:val="20"/>
          <w:szCs w:val="20"/>
        </w:rPr>
        <w:t>disciplina.nazev</w:t>
      </w:r>
      <w:proofErr w:type="gramEnd"/>
      <w:r w:rsidRPr="00862E54">
        <w:rPr>
          <w:b/>
          <w:bCs/>
          <w:sz w:val="20"/>
          <w:szCs w:val="20"/>
        </w:rPr>
        <w:t>_discipliny</w:t>
      </w:r>
      <w:proofErr w:type="spellEnd"/>
      <w:r w:rsidRPr="00862E54">
        <w:rPr>
          <w:b/>
          <w:bCs/>
          <w:sz w:val="20"/>
          <w:szCs w:val="20"/>
        </w:rPr>
        <w:t xml:space="preserve"> LIKE "sedmiboj"</w:t>
      </w:r>
    </w:p>
    <w:p w14:paraId="1CDA70F4" w14:textId="45FD80C1" w:rsidR="00862E54" w:rsidRPr="00862E54" w:rsidRDefault="00862E54" w:rsidP="00862E54">
      <w:pPr>
        <w:tabs>
          <w:tab w:val="left" w:pos="1417"/>
        </w:tabs>
        <w:ind w:left="1416"/>
        <w:rPr>
          <w:b/>
          <w:bCs/>
          <w:sz w:val="20"/>
          <w:szCs w:val="20"/>
        </w:rPr>
      </w:pPr>
      <w:r w:rsidRPr="00862E54">
        <w:rPr>
          <w:b/>
          <w:bCs/>
          <w:sz w:val="20"/>
          <w:szCs w:val="20"/>
        </w:rPr>
        <w:t xml:space="preserve">ORDER BY </w:t>
      </w:r>
      <w:proofErr w:type="spellStart"/>
      <w:r w:rsidRPr="00862E54">
        <w:rPr>
          <w:b/>
          <w:bCs/>
          <w:sz w:val="20"/>
          <w:szCs w:val="20"/>
        </w:rPr>
        <w:t>disciplina_</w:t>
      </w:r>
      <w:proofErr w:type="gramStart"/>
      <w:r w:rsidRPr="00862E54">
        <w:rPr>
          <w:b/>
          <w:bCs/>
          <w:sz w:val="20"/>
          <w:szCs w:val="20"/>
        </w:rPr>
        <w:t>sportovce.umisteni</w:t>
      </w:r>
      <w:proofErr w:type="spellEnd"/>
      <w:proofErr w:type="gramEnd"/>
      <w:r w:rsidRPr="00862E54">
        <w:rPr>
          <w:b/>
          <w:bCs/>
          <w:sz w:val="20"/>
          <w:szCs w:val="20"/>
        </w:rPr>
        <w:t>;</w:t>
      </w:r>
    </w:p>
    <w:p w14:paraId="3F5B70F3" w14:textId="77777777" w:rsidR="00862E54" w:rsidRDefault="00862E54" w:rsidP="000D35A9">
      <w:pPr>
        <w:tabs>
          <w:tab w:val="left" w:pos="1417"/>
        </w:tabs>
        <w:ind w:left="1416"/>
      </w:pPr>
    </w:p>
    <w:p w14:paraId="68C90063" w14:textId="77777777" w:rsidR="000D35A9" w:rsidRDefault="000D35A9" w:rsidP="000D35A9">
      <w:pPr>
        <w:pStyle w:val="zadn3"/>
        <w:numPr>
          <w:ilvl w:val="0"/>
          <w:numId w:val="20"/>
        </w:numPr>
        <w:tabs>
          <w:tab w:val="clear" w:pos="283"/>
          <w:tab w:val="left" w:pos="1417"/>
        </w:tabs>
        <w:ind w:left="1417"/>
      </w:pPr>
      <w:r>
        <w:t xml:space="preserve">Vytvořte </w:t>
      </w:r>
      <w:proofErr w:type="spellStart"/>
      <w:r>
        <w:t>seskupovací</w:t>
      </w:r>
      <w:proofErr w:type="spellEnd"/>
      <w:r>
        <w:t xml:space="preserve"> výběrový dotaz, který vypíše přehledně počty sportovců, reprezentujících jednotlivé země na olympiádě. Budou vypsány </w:t>
      </w:r>
      <w:r w:rsidRPr="00C3656F">
        <w:rPr>
          <w:i/>
        </w:rPr>
        <w:t>pouze ty státy, které mají v</w:t>
      </w:r>
      <w:r>
        <w:rPr>
          <w:i/>
        </w:rPr>
        <w:t> </w:t>
      </w:r>
      <w:r w:rsidRPr="00C3656F">
        <w:rPr>
          <w:i/>
        </w:rPr>
        <w:t>databázi více než jednoho sportovce</w:t>
      </w:r>
      <w:r>
        <w:t xml:space="preserve">. Primárně bude seznam států uspořádán </w:t>
      </w:r>
      <w:r w:rsidRPr="00C3656F">
        <w:rPr>
          <w:i/>
        </w:rPr>
        <w:t>podle počtu sportovců (sestupně)</w:t>
      </w:r>
      <w:r>
        <w:t xml:space="preserve">, </w:t>
      </w:r>
      <w:r w:rsidRPr="00C3656F">
        <w:rPr>
          <w:i/>
        </w:rPr>
        <w:t>sekundárně podle názvu státu (v abecedním pořadí)</w:t>
      </w:r>
      <w:r>
        <w:t xml:space="preserve">. </w:t>
      </w:r>
      <w:r w:rsidRPr="000D35A9">
        <w:rPr>
          <w:i/>
        </w:rPr>
        <w:t>(</w:t>
      </w:r>
      <w:r w:rsidR="00CD5616">
        <w:rPr>
          <w:i/>
        </w:rPr>
        <w:t>6</w:t>
      </w:r>
      <w:r w:rsidRPr="000D35A9">
        <w:rPr>
          <w:i/>
        </w:rPr>
        <w:t xml:space="preserve"> bod</w:t>
      </w:r>
      <w:r w:rsidR="00CD5616">
        <w:rPr>
          <w:i/>
        </w:rPr>
        <w:t>ů</w:t>
      </w:r>
      <w:r w:rsidRPr="000D35A9">
        <w:rPr>
          <w:i/>
        </w:rPr>
        <w:t>)</w:t>
      </w:r>
    </w:p>
    <w:p w14:paraId="0220CDDB" w14:textId="77777777" w:rsidR="000D35A9" w:rsidRDefault="000D35A9" w:rsidP="000D35A9">
      <w:pPr>
        <w:pStyle w:val="zadn3"/>
        <w:numPr>
          <w:ilvl w:val="0"/>
          <w:numId w:val="0"/>
        </w:numPr>
        <w:tabs>
          <w:tab w:val="left" w:pos="1417"/>
        </w:tabs>
        <w:ind w:left="1417" w:hanging="282"/>
      </w:pPr>
    </w:p>
    <w:p w14:paraId="3F85EFA6" w14:textId="77777777" w:rsidR="000D35A9" w:rsidRDefault="000D35A9" w:rsidP="000D35A9">
      <w:pPr>
        <w:pStyle w:val="zadn3"/>
        <w:numPr>
          <w:ilvl w:val="0"/>
          <w:numId w:val="0"/>
        </w:numPr>
        <w:tabs>
          <w:tab w:val="left" w:pos="1417"/>
        </w:tabs>
        <w:ind w:left="1416"/>
      </w:pPr>
      <w:r>
        <w:rPr>
          <w:noProof/>
        </w:rPr>
        <w:drawing>
          <wp:inline distT="0" distB="0" distL="0" distR="0" wp14:anchorId="426B33AF" wp14:editId="25AAA73A">
            <wp:extent cx="3485515" cy="914400"/>
            <wp:effectExtent l="0" t="0" r="0" b="0"/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5515" cy="9144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789C7" w14:textId="77777777" w:rsidR="00ED3592" w:rsidRDefault="00ED3592" w:rsidP="000D35A9">
      <w:pPr>
        <w:pStyle w:val="zadn3"/>
        <w:numPr>
          <w:ilvl w:val="0"/>
          <w:numId w:val="0"/>
        </w:numPr>
        <w:tabs>
          <w:tab w:val="left" w:pos="1417"/>
        </w:tabs>
        <w:ind w:left="1416"/>
      </w:pPr>
    </w:p>
    <w:p w14:paraId="6150075E" w14:textId="77777777" w:rsidR="004D190F" w:rsidRPr="004D190F" w:rsidRDefault="004D190F" w:rsidP="004D190F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b/>
          <w:bCs/>
        </w:rPr>
      </w:pPr>
      <w:r w:rsidRPr="004D190F">
        <w:rPr>
          <w:b/>
          <w:bCs/>
        </w:rPr>
        <w:t>SELECT</w:t>
      </w:r>
    </w:p>
    <w:p w14:paraId="56379AFB" w14:textId="77777777" w:rsidR="004D190F" w:rsidRPr="004D190F" w:rsidRDefault="004D190F" w:rsidP="004D190F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b/>
          <w:bCs/>
        </w:rPr>
      </w:pPr>
      <w:proofErr w:type="spellStart"/>
      <w:proofErr w:type="gramStart"/>
      <w:r w:rsidRPr="004D190F">
        <w:rPr>
          <w:b/>
          <w:bCs/>
        </w:rPr>
        <w:t>stat.nazev</w:t>
      </w:r>
      <w:proofErr w:type="gramEnd"/>
      <w:r w:rsidRPr="004D190F">
        <w:rPr>
          <w:b/>
          <w:bCs/>
        </w:rPr>
        <w:t>_statu</w:t>
      </w:r>
      <w:proofErr w:type="spellEnd"/>
      <w:r w:rsidRPr="004D190F">
        <w:rPr>
          <w:b/>
          <w:bCs/>
        </w:rPr>
        <w:t xml:space="preserve"> AS `Název státu`,</w:t>
      </w:r>
    </w:p>
    <w:p w14:paraId="2E41765C" w14:textId="77777777" w:rsidR="004D190F" w:rsidRPr="004D190F" w:rsidRDefault="004D190F" w:rsidP="004D190F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b/>
          <w:bCs/>
        </w:rPr>
      </w:pPr>
      <w:proofErr w:type="spellStart"/>
      <w:proofErr w:type="gramStart"/>
      <w:r w:rsidRPr="004D190F">
        <w:rPr>
          <w:b/>
          <w:bCs/>
        </w:rPr>
        <w:t>stat.zkratka</w:t>
      </w:r>
      <w:proofErr w:type="gramEnd"/>
      <w:r w:rsidRPr="004D190F">
        <w:rPr>
          <w:b/>
          <w:bCs/>
        </w:rPr>
        <w:t>_statu</w:t>
      </w:r>
      <w:proofErr w:type="spellEnd"/>
      <w:r w:rsidRPr="004D190F">
        <w:rPr>
          <w:b/>
          <w:bCs/>
        </w:rPr>
        <w:t xml:space="preserve"> AS `Zkratka státu`,</w:t>
      </w:r>
    </w:p>
    <w:p w14:paraId="206685D5" w14:textId="77777777" w:rsidR="004D190F" w:rsidRPr="004D190F" w:rsidRDefault="004D190F" w:rsidP="004D190F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b/>
          <w:bCs/>
        </w:rPr>
      </w:pPr>
      <w:proofErr w:type="gramStart"/>
      <w:r w:rsidRPr="004D190F">
        <w:rPr>
          <w:b/>
          <w:bCs/>
        </w:rPr>
        <w:t>COUNT(</w:t>
      </w:r>
      <w:proofErr w:type="spellStart"/>
      <w:r w:rsidRPr="004D190F">
        <w:rPr>
          <w:b/>
          <w:bCs/>
        </w:rPr>
        <w:t>sportovec.idsportovec</w:t>
      </w:r>
      <w:proofErr w:type="spellEnd"/>
      <w:proofErr w:type="gramEnd"/>
      <w:r w:rsidRPr="004D190F">
        <w:rPr>
          <w:b/>
          <w:bCs/>
        </w:rPr>
        <w:t>) AS `Počet sportovců`</w:t>
      </w:r>
    </w:p>
    <w:p w14:paraId="18291120" w14:textId="77777777" w:rsidR="004D190F" w:rsidRPr="004D190F" w:rsidRDefault="004D190F" w:rsidP="004D190F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b/>
          <w:bCs/>
        </w:rPr>
      </w:pPr>
      <w:r w:rsidRPr="004D190F">
        <w:rPr>
          <w:b/>
          <w:bCs/>
        </w:rPr>
        <w:t xml:space="preserve">FROM </w:t>
      </w:r>
      <w:proofErr w:type="spellStart"/>
      <w:r w:rsidRPr="004D190F">
        <w:rPr>
          <w:b/>
          <w:bCs/>
        </w:rPr>
        <w:t>stat</w:t>
      </w:r>
      <w:proofErr w:type="spellEnd"/>
    </w:p>
    <w:p w14:paraId="7A82BCCE" w14:textId="77777777" w:rsidR="004D190F" w:rsidRPr="004D190F" w:rsidRDefault="004D190F" w:rsidP="004D190F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b/>
          <w:bCs/>
        </w:rPr>
      </w:pPr>
      <w:r w:rsidRPr="004D190F">
        <w:rPr>
          <w:b/>
          <w:bCs/>
        </w:rPr>
        <w:t xml:space="preserve">INNER JOIN sportovec ON </w:t>
      </w:r>
      <w:proofErr w:type="spellStart"/>
      <w:proofErr w:type="gramStart"/>
      <w:r w:rsidRPr="004D190F">
        <w:rPr>
          <w:b/>
          <w:bCs/>
        </w:rPr>
        <w:t>sportovec.zkratka</w:t>
      </w:r>
      <w:proofErr w:type="gramEnd"/>
      <w:r w:rsidRPr="004D190F">
        <w:rPr>
          <w:b/>
          <w:bCs/>
        </w:rPr>
        <w:t>_statu</w:t>
      </w:r>
      <w:proofErr w:type="spellEnd"/>
      <w:r w:rsidRPr="004D190F">
        <w:rPr>
          <w:b/>
          <w:bCs/>
        </w:rPr>
        <w:t xml:space="preserve"> = </w:t>
      </w:r>
      <w:proofErr w:type="spellStart"/>
      <w:proofErr w:type="gramStart"/>
      <w:r w:rsidRPr="004D190F">
        <w:rPr>
          <w:b/>
          <w:bCs/>
        </w:rPr>
        <w:t>stat.zkratka</w:t>
      </w:r>
      <w:proofErr w:type="gramEnd"/>
      <w:r w:rsidRPr="004D190F">
        <w:rPr>
          <w:b/>
          <w:bCs/>
        </w:rPr>
        <w:t>_statu</w:t>
      </w:r>
      <w:proofErr w:type="spellEnd"/>
    </w:p>
    <w:p w14:paraId="04923648" w14:textId="77777777" w:rsidR="004D190F" w:rsidRPr="004D190F" w:rsidRDefault="004D190F" w:rsidP="004D190F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b/>
          <w:bCs/>
        </w:rPr>
      </w:pPr>
      <w:r w:rsidRPr="004D190F">
        <w:rPr>
          <w:b/>
          <w:bCs/>
        </w:rPr>
        <w:t xml:space="preserve">GROUP BY </w:t>
      </w:r>
      <w:proofErr w:type="spellStart"/>
      <w:proofErr w:type="gramStart"/>
      <w:r w:rsidRPr="004D190F">
        <w:rPr>
          <w:b/>
          <w:bCs/>
        </w:rPr>
        <w:t>stat.nazev</w:t>
      </w:r>
      <w:proofErr w:type="gramEnd"/>
      <w:r w:rsidRPr="004D190F">
        <w:rPr>
          <w:b/>
          <w:bCs/>
        </w:rPr>
        <w:t>_statu</w:t>
      </w:r>
      <w:proofErr w:type="spellEnd"/>
    </w:p>
    <w:p w14:paraId="78391CFA" w14:textId="77777777" w:rsidR="004D190F" w:rsidRPr="004D190F" w:rsidRDefault="004D190F" w:rsidP="004D190F">
      <w:pPr>
        <w:pStyle w:val="zadn3"/>
        <w:numPr>
          <w:ilvl w:val="0"/>
          <w:numId w:val="0"/>
        </w:numPr>
        <w:tabs>
          <w:tab w:val="left" w:pos="1417"/>
        </w:tabs>
        <w:ind w:left="1416"/>
        <w:rPr>
          <w:b/>
          <w:bCs/>
        </w:rPr>
      </w:pPr>
      <w:r w:rsidRPr="004D190F">
        <w:rPr>
          <w:b/>
          <w:bCs/>
        </w:rPr>
        <w:t>HAVING `Počet sportovců</w:t>
      </w:r>
      <w:proofErr w:type="gramStart"/>
      <w:r w:rsidRPr="004D190F">
        <w:rPr>
          <w:b/>
          <w:bCs/>
        </w:rPr>
        <w:t>` &gt;</w:t>
      </w:r>
      <w:proofErr w:type="gramEnd"/>
      <w:r w:rsidRPr="004D190F">
        <w:rPr>
          <w:b/>
          <w:bCs/>
        </w:rPr>
        <w:t xml:space="preserve"> 1</w:t>
      </w:r>
    </w:p>
    <w:p w14:paraId="42148ECA" w14:textId="75FDE0C1" w:rsidR="004D190F" w:rsidRPr="004D190F" w:rsidRDefault="004D190F" w:rsidP="004D190F">
      <w:pPr>
        <w:pStyle w:val="zadn3"/>
        <w:numPr>
          <w:ilvl w:val="0"/>
          <w:numId w:val="0"/>
        </w:numPr>
        <w:tabs>
          <w:tab w:val="left" w:pos="1417"/>
        </w:tabs>
        <w:ind w:left="283" w:hanging="282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Pr="004D190F">
        <w:rPr>
          <w:b/>
          <w:bCs/>
        </w:rPr>
        <w:t>ORDER BY `Počet sportovců` DESC;</w:t>
      </w:r>
    </w:p>
    <w:p w14:paraId="5F817254" w14:textId="77777777" w:rsidR="004D190F" w:rsidRDefault="004D190F" w:rsidP="000D35A9">
      <w:pPr>
        <w:pStyle w:val="zadn3"/>
        <w:numPr>
          <w:ilvl w:val="0"/>
          <w:numId w:val="0"/>
        </w:numPr>
        <w:tabs>
          <w:tab w:val="left" w:pos="1417"/>
        </w:tabs>
        <w:ind w:left="1416"/>
      </w:pPr>
    </w:p>
    <w:p w14:paraId="237D52F0" w14:textId="77777777" w:rsidR="000D35A9" w:rsidRDefault="000D35A9" w:rsidP="000D35A9">
      <w:pPr>
        <w:pStyle w:val="zadn3"/>
        <w:numPr>
          <w:ilvl w:val="0"/>
          <w:numId w:val="20"/>
        </w:numPr>
        <w:tabs>
          <w:tab w:val="clear" w:pos="283"/>
          <w:tab w:val="left" w:pos="1417"/>
        </w:tabs>
        <w:ind w:left="1417"/>
      </w:pPr>
      <w:r>
        <w:t xml:space="preserve">Vytvořte výběrový dotaz, který podle níže uvedeného vzoru vypíše </w:t>
      </w:r>
      <w:r w:rsidRPr="00293A52">
        <w:rPr>
          <w:i/>
        </w:rPr>
        <w:t>všechny reprezentanty Spojených států amerických</w:t>
      </w:r>
      <w:r>
        <w:t xml:space="preserve"> </w:t>
      </w:r>
      <w:r w:rsidRPr="00293A52">
        <w:rPr>
          <w:i/>
        </w:rPr>
        <w:t>včetně názvu sportovního odvětví, označení disciplíny a získaného cenného kovu</w:t>
      </w:r>
      <w:r>
        <w:t xml:space="preserve">. Výběr sloupců, jejich přesné pojmenování i volbu řazení záznamů proveďte tak, aby výsledek odpovídal následujícímu obrázku. </w:t>
      </w:r>
      <w:r w:rsidRPr="000D35A9">
        <w:rPr>
          <w:i/>
        </w:rPr>
        <w:t>(</w:t>
      </w:r>
      <w:r w:rsidR="00CD5616">
        <w:rPr>
          <w:i/>
        </w:rPr>
        <w:t>6</w:t>
      </w:r>
      <w:r w:rsidRPr="000D35A9">
        <w:rPr>
          <w:i/>
        </w:rPr>
        <w:t xml:space="preserve"> bod</w:t>
      </w:r>
      <w:r w:rsidR="00CD5616">
        <w:rPr>
          <w:i/>
        </w:rPr>
        <w:t>ů</w:t>
      </w:r>
      <w:r w:rsidRPr="000D35A9">
        <w:rPr>
          <w:i/>
        </w:rPr>
        <w:t>)</w:t>
      </w:r>
    </w:p>
    <w:p w14:paraId="19E38B25" w14:textId="77777777" w:rsidR="000D35A9" w:rsidRDefault="000D35A9" w:rsidP="000D35A9">
      <w:pPr>
        <w:pStyle w:val="zadn3"/>
        <w:numPr>
          <w:ilvl w:val="0"/>
          <w:numId w:val="0"/>
        </w:numPr>
        <w:tabs>
          <w:tab w:val="left" w:pos="1417"/>
        </w:tabs>
        <w:ind w:left="1417"/>
      </w:pPr>
    </w:p>
    <w:p w14:paraId="495DC8A2" w14:textId="77777777" w:rsidR="000D35A9" w:rsidRDefault="000D35A9" w:rsidP="000D35A9">
      <w:pPr>
        <w:pStyle w:val="zadn3"/>
        <w:numPr>
          <w:ilvl w:val="0"/>
          <w:numId w:val="0"/>
        </w:numPr>
        <w:tabs>
          <w:tab w:val="left" w:pos="1417"/>
        </w:tabs>
        <w:ind w:left="1417"/>
      </w:pPr>
      <w:r>
        <w:rPr>
          <w:noProof/>
        </w:rPr>
        <w:drawing>
          <wp:inline distT="0" distB="0" distL="0" distR="0" wp14:anchorId="1EDE3011" wp14:editId="4CE6C767">
            <wp:extent cx="4813935" cy="957580"/>
            <wp:effectExtent l="0" t="0" r="0" b="0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935" cy="95758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A50F1" w14:textId="6208E5C6" w:rsidR="004D190F" w:rsidRPr="004D190F" w:rsidRDefault="004D190F" w:rsidP="004D190F">
      <w:pPr>
        <w:spacing w:before="113"/>
        <w:ind w:left="567"/>
        <w:rPr>
          <w:b/>
          <w:bCs/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 w:rsidRPr="004D190F">
        <w:rPr>
          <w:b/>
          <w:bCs/>
          <w:sz w:val="20"/>
        </w:rPr>
        <w:t>SELECT</w:t>
      </w:r>
    </w:p>
    <w:p w14:paraId="38B027C2" w14:textId="77777777" w:rsidR="004D190F" w:rsidRPr="004D190F" w:rsidRDefault="004D190F" w:rsidP="004D190F">
      <w:pPr>
        <w:spacing w:before="113"/>
        <w:ind w:left="1275" w:firstLine="141"/>
        <w:rPr>
          <w:b/>
          <w:bCs/>
          <w:sz w:val="20"/>
        </w:rPr>
      </w:pPr>
      <w:proofErr w:type="spellStart"/>
      <w:proofErr w:type="gramStart"/>
      <w:r w:rsidRPr="004D190F">
        <w:rPr>
          <w:b/>
          <w:bCs/>
          <w:sz w:val="20"/>
        </w:rPr>
        <w:t>sportovec.prijmeni</w:t>
      </w:r>
      <w:proofErr w:type="spellEnd"/>
      <w:proofErr w:type="gramEnd"/>
      <w:r w:rsidRPr="004D190F">
        <w:rPr>
          <w:b/>
          <w:bCs/>
          <w:sz w:val="20"/>
        </w:rPr>
        <w:t>,</w:t>
      </w:r>
    </w:p>
    <w:p w14:paraId="58F22134" w14:textId="77777777" w:rsidR="004D190F" w:rsidRPr="004D190F" w:rsidRDefault="004D190F" w:rsidP="004D190F">
      <w:pPr>
        <w:spacing w:before="113"/>
        <w:ind w:left="1134" w:firstLine="282"/>
        <w:rPr>
          <w:b/>
          <w:bCs/>
          <w:sz w:val="20"/>
        </w:rPr>
      </w:pPr>
      <w:proofErr w:type="spellStart"/>
      <w:proofErr w:type="gramStart"/>
      <w:r w:rsidRPr="004D190F">
        <w:rPr>
          <w:b/>
          <w:bCs/>
          <w:sz w:val="20"/>
        </w:rPr>
        <w:t>sportovec.zkratka</w:t>
      </w:r>
      <w:proofErr w:type="gramEnd"/>
      <w:r w:rsidRPr="004D190F">
        <w:rPr>
          <w:b/>
          <w:bCs/>
          <w:sz w:val="20"/>
        </w:rPr>
        <w:t>_statu</w:t>
      </w:r>
      <w:proofErr w:type="spellEnd"/>
      <w:r w:rsidRPr="004D190F">
        <w:rPr>
          <w:b/>
          <w:bCs/>
          <w:sz w:val="20"/>
        </w:rPr>
        <w:t>,</w:t>
      </w:r>
    </w:p>
    <w:p w14:paraId="5BF0BF06" w14:textId="77777777" w:rsidR="004D190F" w:rsidRPr="004D190F" w:rsidRDefault="004D190F" w:rsidP="004D190F">
      <w:pPr>
        <w:spacing w:before="113"/>
        <w:ind w:left="993" w:firstLine="423"/>
        <w:rPr>
          <w:b/>
          <w:bCs/>
          <w:sz w:val="20"/>
        </w:rPr>
      </w:pPr>
      <w:proofErr w:type="spellStart"/>
      <w:proofErr w:type="gramStart"/>
      <w:r w:rsidRPr="004D190F">
        <w:rPr>
          <w:b/>
          <w:bCs/>
          <w:sz w:val="20"/>
        </w:rPr>
        <w:t>disciplina.odvetvi</w:t>
      </w:r>
      <w:proofErr w:type="gramEnd"/>
      <w:r w:rsidRPr="004D190F">
        <w:rPr>
          <w:b/>
          <w:bCs/>
          <w:sz w:val="20"/>
        </w:rPr>
        <w:t>_nazev_odvetvi</w:t>
      </w:r>
      <w:proofErr w:type="spellEnd"/>
      <w:r w:rsidRPr="004D190F">
        <w:rPr>
          <w:b/>
          <w:bCs/>
          <w:sz w:val="20"/>
        </w:rPr>
        <w:t>,</w:t>
      </w:r>
    </w:p>
    <w:p w14:paraId="3DDD420A" w14:textId="77777777" w:rsidR="004D190F" w:rsidRPr="004D190F" w:rsidRDefault="004D190F" w:rsidP="004D190F">
      <w:pPr>
        <w:spacing w:before="113"/>
        <w:ind w:left="852" w:firstLine="564"/>
        <w:rPr>
          <w:b/>
          <w:bCs/>
          <w:sz w:val="20"/>
        </w:rPr>
      </w:pPr>
      <w:proofErr w:type="spellStart"/>
      <w:proofErr w:type="gramStart"/>
      <w:r w:rsidRPr="004D190F">
        <w:rPr>
          <w:b/>
          <w:bCs/>
          <w:sz w:val="20"/>
        </w:rPr>
        <w:t>disciplina.nazev</w:t>
      </w:r>
      <w:proofErr w:type="gramEnd"/>
      <w:r w:rsidRPr="004D190F">
        <w:rPr>
          <w:b/>
          <w:bCs/>
          <w:sz w:val="20"/>
        </w:rPr>
        <w:t>_discipliny</w:t>
      </w:r>
      <w:proofErr w:type="spellEnd"/>
      <w:r w:rsidRPr="004D190F">
        <w:rPr>
          <w:b/>
          <w:bCs/>
          <w:sz w:val="20"/>
        </w:rPr>
        <w:t>,</w:t>
      </w:r>
    </w:p>
    <w:p w14:paraId="3AE9FB89" w14:textId="0A63D318" w:rsidR="004D190F" w:rsidRPr="004D190F" w:rsidRDefault="004D190F" w:rsidP="004D190F">
      <w:pPr>
        <w:spacing w:before="113"/>
        <w:ind w:left="711" w:firstLine="705"/>
        <w:rPr>
          <w:b/>
          <w:bCs/>
          <w:sz w:val="20"/>
        </w:rPr>
      </w:pPr>
      <w:proofErr w:type="spellStart"/>
      <w:proofErr w:type="gramStart"/>
      <w:r w:rsidRPr="004D190F">
        <w:rPr>
          <w:b/>
          <w:bCs/>
          <w:sz w:val="20"/>
        </w:rPr>
        <w:t>umisteni.medaile</w:t>
      </w:r>
      <w:proofErr w:type="spellEnd"/>
      <w:proofErr w:type="gramEnd"/>
    </w:p>
    <w:p w14:paraId="3D6386B8" w14:textId="77777777" w:rsidR="004D190F" w:rsidRPr="004D190F" w:rsidRDefault="004D190F" w:rsidP="004D190F">
      <w:pPr>
        <w:spacing w:before="113"/>
        <w:ind w:left="1275" w:firstLine="141"/>
        <w:rPr>
          <w:b/>
          <w:bCs/>
          <w:sz w:val="20"/>
        </w:rPr>
      </w:pPr>
      <w:r w:rsidRPr="004D190F">
        <w:rPr>
          <w:b/>
          <w:bCs/>
          <w:sz w:val="20"/>
        </w:rPr>
        <w:t xml:space="preserve">FROM </w:t>
      </w:r>
      <w:proofErr w:type="spellStart"/>
      <w:r w:rsidRPr="004D190F">
        <w:rPr>
          <w:b/>
          <w:bCs/>
          <w:sz w:val="20"/>
        </w:rPr>
        <w:t>disciplina</w:t>
      </w:r>
      <w:proofErr w:type="spellEnd"/>
    </w:p>
    <w:p w14:paraId="2E34136B" w14:textId="77777777" w:rsidR="004D190F" w:rsidRPr="004D190F" w:rsidRDefault="004D190F" w:rsidP="004D190F">
      <w:pPr>
        <w:spacing w:before="113"/>
        <w:ind w:left="1416"/>
        <w:rPr>
          <w:b/>
          <w:bCs/>
          <w:sz w:val="20"/>
        </w:rPr>
      </w:pPr>
      <w:r w:rsidRPr="004D190F">
        <w:rPr>
          <w:b/>
          <w:bCs/>
          <w:sz w:val="20"/>
        </w:rPr>
        <w:t xml:space="preserve">INNER JOIN </w:t>
      </w:r>
      <w:proofErr w:type="spellStart"/>
      <w:r w:rsidRPr="004D190F">
        <w:rPr>
          <w:b/>
          <w:bCs/>
          <w:sz w:val="20"/>
        </w:rPr>
        <w:t>disciplina_sportovce</w:t>
      </w:r>
      <w:proofErr w:type="spellEnd"/>
      <w:r w:rsidRPr="004D190F">
        <w:rPr>
          <w:b/>
          <w:bCs/>
          <w:sz w:val="20"/>
        </w:rPr>
        <w:t xml:space="preserve"> ON </w:t>
      </w:r>
      <w:proofErr w:type="spellStart"/>
      <w:r w:rsidRPr="004D190F">
        <w:rPr>
          <w:b/>
          <w:bCs/>
          <w:sz w:val="20"/>
        </w:rPr>
        <w:t>disciplina_</w:t>
      </w:r>
      <w:proofErr w:type="gramStart"/>
      <w:r w:rsidRPr="004D190F">
        <w:rPr>
          <w:b/>
          <w:bCs/>
          <w:sz w:val="20"/>
        </w:rPr>
        <w:t>sportovce.iddiscipliny</w:t>
      </w:r>
      <w:proofErr w:type="spellEnd"/>
      <w:proofErr w:type="gramEnd"/>
      <w:r w:rsidRPr="004D190F">
        <w:rPr>
          <w:b/>
          <w:bCs/>
          <w:sz w:val="20"/>
        </w:rPr>
        <w:t xml:space="preserve"> = </w:t>
      </w:r>
      <w:proofErr w:type="spellStart"/>
      <w:proofErr w:type="gramStart"/>
      <w:r w:rsidRPr="004D190F">
        <w:rPr>
          <w:b/>
          <w:bCs/>
          <w:sz w:val="20"/>
        </w:rPr>
        <w:t>disciplina.iddiscipliny</w:t>
      </w:r>
      <w:proofErr w:type="spellEnd"/>
      <w:proofErr w:type="gramEnd"/>
    </w:p>
    <w:p w14:paraId="1ED9A9CB" w14:textId="77777777" w:rsidR="004D190F" w:rsidRPr="004D190F" w:rsidRDefault="004D190F" w:rsidP="004D190F">
      <w:pPr>
        <w:spacing w:before="113"/>
        <w:ind w:left="1275" w:firstLine="141"/>
        <w:rPr>
          <w:b/>
          <w:bCs/>
          <w:sz w:val="20"/>
        </w:rPr>
      </w:pPr>
      <w:r w:rsidRPr="004D190F">
        <w:rPr>
          <w:b/>
          <w:bCs/>
          <w:sz w:val="20"/>
        </w:rPr>
        <w:t xml:space="preserve">INNER JOIN sportovec ON </w:t>
      </w:r>
      <w:proofErr w:type="spellStart"/>
      <w:proofErr w:type="gramStart"/>
      <w:r w:rsidRPr="004D190F">
        <w:rPr>
          <w:b/>
          <w:bCs/>
          <w:sz w:val="20"/>
        </w:rPr>
        <w:t>sportovec.idsportovec</w:t>
      </w:r>
      <w:proofErr w:type="spellEnd"/>
      <w:proofErr w:type="gramEnd"/>
      <w:r w:rsidRPr="004D190F">
        <w:rPr>
          <w:b/>
          <w:bCs/>
          <w:sz w:val="20"/>
        </w:rPr>
        <w:t xml:space="preserve"> = </w:t>
      </w:r>
      <w:proofErr w:type="spellStart"/>
      <w:r w:rsidRPr="004D190F">
        <w:rPr>
          <w:b/>
          <w:bCs/>
          <w:sz w:val="20"/>
        </w:rPr>
        <w:t>disciplina_</w:t>
      </w:r>
      <w:proofErr w:type="gramStart"/>
      <w:r w:rsidRPr="004D190F">
        <w:rPr>
          <w:b/>
          <w:bCs/>
          <w:sz w:val="20"/>
        </w:rPr>
        <w:t>sportovce.idsportovec</w:t>
      </w:r>
      <w:proofErr w:type="spellEnd"/>
      <w:proofErr w:type="gramEnd"/>
    </w:p>
    <w:p w14:paraId="1F5393E2" w14:textId="77777777" w:rsidR="004D190F" w:rsidRPr="004D190F" w:rsidRDefault="004D190F" w:rsidP="004D190F">
      <w:pPr>
        <w:spacing w:before="113"/>
        <w:ind w:left="1134" w:firstLine="282"/>
        <w:rPr>
          <w:b/>
          <w:bCs/>
          <w:sz w:val="20"/>
        </w:rPr>
      </w:pPr>
      <w:r w:rsidRPr="004D190F">
        <w:rPr>
          <w:b/>
          <w:bCs/>
          <w:sz w:val="20"/>
        </w:rPr>
        <w:t xml:space="preserve">INNER JOIN </w:t>
      </w:r>
      <w:proofErr w:type="spellStart"/>
      <w:r w:rsidRPr="004D190F">
        <w:rPr>
          <w:b/>
          <w:bCs/>
          <w:sz w:val="20"/>
        </w:rPr>
        <w:t>umisteni</w:t>
      </w:r>
      <w:proofErr w:type="spellEnd"/>
      <w:r w:rsidRPr="004D190F">
        <w:rPr>
          <w:b/>
          <w:bCs/>
          <w:sz w:val="20"/>
        </w:rPr>
        <w:t xml:space="preserve"> ON </w:t>
      </w:r>
      <w:proofErr w:type="spellStart"/>
      <w:proofErr w:type="gramStart"/>
      <w:r w:rsidRPr="004D190F">
        <w:rPr>
          <w:b/>
          <w:bCs/>
          <w:sz w:val="20"/>
        </w:rPr>
        <w:t>umisteni.poradi</w:t>
      </w:r>
      <w:proofErr w:type="spellEnd"/>
      <w:proofErr w:type="gramEnd"/>
      <w:r w:rsidRPr="004D190F">
        <w:rPr>
          <w:b/>
          <w:bCs/>
          <w:sz w:val="20"/>
        </w:rPr>
        <w:t xml:space="preserve"> = </w:t>
      </w:r>
      <w:proofErr w:type="spellStart"/>
      <w:r w:rsidRPr="004D190F">
        <w:rPr>
          <w:b/>
          <w:bCs/>
          <w:sz w:val="20"/>
        </w:rPr>
        <w:t>disciplina_</w:t>
      </w:r>
      <w:proofErr w:type="gramStart"/>
      <w:r w:rsidRPr="004D190F">
        <w:rPr>
          <w:b/>
          <w:bCs/>
          <w:sz w:val="20"/>
        </w:rPr>
        <w:t>sportovce.umisteni</w:t>
      </w:r>
      <w:proofErr w:type="spellEnd"/>
      <w:proofErr w:type="gramEnd"/>
    </w:p>
    <w:p w14:paraId="2BFE3652" w14:textId="645D1559" w:rsidR="000D35A9" w:rsidRPr="004D190F" w:rsidRDefault="004D190F" w:rsidP="004D190F">
      <w:pPr>
        <w:spacing w:before="113"/>
        <w:ind w:left="993" w:firstLine="423"/>
        <w:rPr>
          <w:b/>
          <w:bCs/>
          <w:sz w:val="20"/>
        </w:rPr>
      </w:pPr>
      <w:r w:rsidRPr="004D190F">
        <w:rPr>
          <w:b/>
          <w:bCs/>
          <w:sz w:val="20"/>
        </w:rPr>
        <w:t xml:space="preserve">WHERE </w:t>
      </w:r>
      <w:proofErr w:type="spellStart"/>
      <w:proofErr w:type="gramStart"/>
      <w:r w:rsidRPr="004D190F">
        <w:rPr>
          <w:b/>
          <w:bCs/>
          <w:sz w:val="20"/>
        </w:rPr>
        <w:t>sportovec.zkratka</w:t>
      </w:r>
      <w:proofErr w:type="gramEnd"/>
      <w:r w:rsidRPr="004D190F">
        <w:rPr>
          <w:b/>
          <w:bCs/>
          <w:sz w:val="20"/>
        </w:rPr>
        <w:t>_statu</w:t>
      </w:r>
      <w:proofErr w:type="spellEnd"/>
      <w:r w:rsidRPr="004D190F">
        <w:rPr>
          <w:b/>
          <w:bCs/>
          <w:sz w:val="20"/>
        </w:rPr>
        <w:t xml:space="preserve"> LIKE "USA";</w:t>
      </w:r>
    </w:p>
    <w:sectPr w:rsidR="000D35A9" w:rsidRPr="004D190F" w:rsidSect="00862E54">
      <w:footerReference w:type="default" r:id="rId12"/>
      <w:pgSz w:w="11906" w:h="16838" w:code="9"/>
      <w:pgMar w:top="142" w:right="1418" w:bottom="142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9E385" w14:textId="77777777" w:rsidR="00AC0553" w:rsidRDefault="00AC0553">
      <w:r>
        <w:separator/>
      </w:r>
    </w:p>
  </w:endnote>
  <w:endnote w:type="continuationSeparator" w:id="0">
    <w:p w14:paraId="4ED8EA18" w14:textId="77777777" w:rsidR="00AC0553" w:rsidRDefault="00AC05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tarSymbol">
    <w:altName w:val="Arial Unicode MS"/>
    <w:charset w:val="00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Liberation Serif">
    <w:altName w:val="Yu Gothic"/>
    <w:charset w:val="80"/>
    <w:family w:val="roman"/>
    <w:pitch w:val="variable"/>
  </w:font>
  <w:font w:name="DejaVu Sans">
    <w:charset w:val="80"/>
    <w:family w:val="auto"/>
    <w:pitch w:val="variable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A1248" w14:textId="77777777" w:rsidR="00AE1FB9" w:rsidRDefault="00AE1FB9" w:rsidP="00AE1FB9">
    <w:pPr>
      <w:pStyle w:val="Zpat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80A87" w14:textId="77777777" w:rsidR="00AC0553" w:rsidRDefault="00AC0553">
      <w:r>
        <w:separator/>
      </w:r>
    </w:p>
  </w:footnote>
  <w:footnote w:type="continuationSeparator" w:id="0">
    <w:p w14:paraId="6919E7D3" w14:textId="77777777" w:rsidR="00AC0553" w:rsidRDefault="00AC05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Číslování 1"/>
    <w:lvl w:ilvl="0">
      <w:start w:val="1"/>
      <w:numFmt w:val="upperLetter"/>
      <w:pStyle w:val="zadn4"/>
      <w:lvlText w:val="%1."/>
      <w:lvlJc w:val="left"/>
      <w:pPr>
        <w:tabs>
          <w:tab w:val="num" w:pos="283"/>
        </w:tabs>
        <w:ind w:left="283" w:hanging="283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1" w15:restartNumberingAfterBreak="0">
    <w:nsid w:val="00000002"/>
    <w:multiLevelType w:val="multilevel"/>
    <w:tmpl w:val="00000002"/>
    <w:name w:val="Číslování 2"/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</w:lvl>
    <w:lvl w:ilvl="1">
      <w:start w:val="1"/>
      <w:numFmt w:val="upperLetter"/>
      <w:lvlText w:val=" %2."/>
      <w:lvlJc w:val="left"/>
      <w:pPr>
        <w:tabs>
          <w:tab w:val="num" w:pos="566"/>
        </w:tabs>
        <w:ind w:left="566" w:hanging="283"/>
      </w:pPr>
    </w:lvl>
    <w:lvl w:ilvl="2">
      <w:start w:val="1"/>
      <w:numFmt w:val="lowerRoman"/>
      <w:lvlText w:val=" %3."/>
      <w:lvlJc w:val="left"/>
      <w:pPr>
        <w:tabs>
          <w:tab w:val="num" w:pos="849"/>
        </w:tabs>
        <w:ind w:left="849" w:hanging="283"/>
      </w:pPr>
    </w:lvl>
    <w:lvl w:ilvl="3">
      <w:start w:val="1"/>
      <w:numFmt w:val="lowerLetter"/>
      <w:lvlText w:val=" %4)"/>
      <w:lvlJc w:val="left"/>
      <w:pPr>
        <w:tabs>
          <w:tab w:val="num" w:pos="1416"/>
        </w:tabs>
        <w:ind w:left="1416" w:hanging="283"/>
      </w:pPr>
    </w:lvl>
    <w:lvl w:ilvl="4">
      <w:start w:val="5"/>
      <w:numFmt w:val="bullet"/>
      <w:lvlText w:val=""/>
      <w:lvlJc w:val="left"/>
      <w:pPr>
        <w:tabs>
          <w:tab w:val="num" w:pos="2125"/>
        </w:tabs>
        <w:ind w:left="2125" w:hanging="283"/>
      </w:pPr>
      <w:rPr>
        <w:rFonts w:ascii="Symbol" w:hAnsi="Symbol" w:cs="StarSymbol"/>
        <w:sz w:val="18"/>
        <w:szCs w:val="18"/>
      </w:rPr>
    </w:lvl>
    <w:lvl w:ilvl="5">
      <w:start w:val="6"/>
      <w:numFmt w:val="bullet"/>
      <w:lvlText w:val=""/>
      <w:lvlJc w:val="left"/>
      <w:pPr>
        <w:tabs>
          <w:tab w:val="num" w:pos="2975"/>
        </w:tabs>
        <w:ind w:left="2975" w:hanging="283"/>
      </w:pPr>
      <w:rPr>
        <w:rFonts w:ascii="Symbol" w:hAnsi="Symbol" w:cs="StarSymbol"/>
        <w:sz w:val="18"/>
        <w:szCs w:val="18"/>
      </w:rPr>
    </w:lvl>
    <w:lvl w:ilvl="6">
      <w:start w:val="7"/>
      <w:numFmt w:val="bullet"/>
      <w:lvlText w:val=""/>
      <w:lvlJc w:val="left"/>
      <w:pPr>
        <w:tabs>
          <w:tab w:val="num" w:pos="3996"/>
        </w:tabs>
        <w:ind w:left="3996" w:hanging="283"/>
      </w:pPr>
      <w:rPr>
        <w:rFonts w:ascii="Symbol" w:hAnsi="Symbol" w:cs="StarSymbol"/>
        <w:sz w:val="18"/>
        <w:szCs w:val="18"/>
      </w:rPr>
    </w:lvl>
    <w:lvl w:ilvl="7">
      <w:start w:val="8"/>
      <w:numFmt w:val="bullet"/>
      <w:lvlText w:val=""/>
      <w:lvlJc w:val="left"/>
      <w:pPr>
        <w:tabs>
          <w:tab w:val="num" w:pos="5300"/>
        </w:tabs>
        <w:ind w:left="5300" w:hanging="283"/>
      </w:pPr>
      <w:rPr>
        <w:rFonts w:ascii="Symbol" w:hAnsi="Symbol" w:cs="StarSymbol"/>
        <w:sz w:val="18"/>
        <w:szCs w:val="18"/>
      </w:rPr>
    </w:lvl>
    <w:lvl w:ilvl="8">
      <w:start w:val="9"/>
      <w:numFmt w:val="bullet"/>
      <w:lvlText w:val=""/>
      <w:lvlJc w:val="left"/>
      <w:pPr>
        <w:tabs>
          <w:tab w:val="num" w:pos="6774"/>
        </w:tabs>
        <w:ind w:left="6774" w:hanging="283"/>
      </w:pPr>
      <w:rPr>
        <w:rFonts w:ascii="Symbol" w:hAnsi="Symbol" w:cs="StarSymbol"/>
        <w:sz w:val="18"/>
        <w:szCs w:val="18"/>
      </w:rPr>
    </w:lvl>
  </w:abstractNum>
  <w:abstractNum w:abstractNumId="2" w15:restartNumberingAfterBreak="0">
    <w:nsid w:val="00000003"/>
    <w:multiLevelType w:val="multilevel"/>
    <w:tmpl w:val="00000003"/>
    <w:name w:val="Číslování 3"/>
    <w:lvl w:ilvl="0">
      <w:start w:val="1"/>
      <w:numFmt w:val="lowerLetter"/>
      <w:lvlText w:val="%1."/>
      <w:lvlJc w:val="left"/>
      <w:pPr>
        <w:tabs>
          <w:tab w:val="num" w:pos="283"/>
        </w:tabs>
        <w:ind w:left="283" w:hanging="282"/>
      </w:pPr>
    </w:lvl>
    <w:lvl w:ilvl="1">
      <w:start w:val="1"/>
      <w:numFmt w:val="lowerLetter"/>
      <w:lvlText w:val="%2."/>
      <w:lvlJc w:val="left"/>
      <w:pPr>
        <w:tabs>
          <w:tab w:val="num" w:pos="567"/>
        </w:tabs>
        <w:ind w:left="567" w:hanging="282"/>
      </w:pPr>
    </w:lvl>
    <w:lvl w:ilvl="2">
      <w:start w:val="1"/>
      <w:numFmt w:val="lowerLetter"/>
      <w:lvlText w:val="%3."/>
      <w:lvlJc w:val="left"/>
      <w:pPr>
        <w:tabs>
          <w:tab w:val="num" w:pos="850"/>
        </w:tabs>
        <w:ind w:left="850" w:hanging="282"/>
      </w:pPr>
    </w:lvl>
    <w:lvl w:ilvl="3">
      <w:start w:val="1"/>
      <w:numFmt w:val="lowerLetter"/>
      <w:lvlText w:val="%4."/>
      <w:lvlJc w:val="left"/>
      <w:pPr>
        <w:tabs>
          <w:tab w:val="num" w:pos="1134"/>
        </w:tabs>
        <w:ind w:left="1134" w:hanging="282"/>
      </w:pPr>
    </w:lvl>
    <w:lvl w:ilvl="4">
      <w:start w:val="1"/>
      <w:numFmt w:val="lowerLetter"/>
      <w:lvlText w:val="%5."/>
      <w:lvlJc w:val="left"/>
      <w:pPr>
        <w:tabs>
          <w:tab w:val="num" w:pos="1417"/>
        </w:tabs>
        <w:ind w:left="1417" w:hanging="282"/>
      </w:pPr>
    </w:lvl>
    <w:lvl w:ilvl="5">
      <w:start w:val="1"/>
      <w:numFmt w:val="lowerLetter"/>
      <w:lvlText w:val="%6."/>
      <w:lvlJc w:val="left"/>
      <w:pPr>
        <w:tabs>
          <w:tab w:val="num" w:pos="1701"/>
        </w:tabs>
        <w:ind w:left="1701" w:hanging="282"/>
      </w:pPr>
    </w:lvl>
    <w:lvl w:ilvl="6">
      <w:start w:val="1"/>
      <w:numFmt w:val="lowerLetter"/>
      <w:lvlText w:val="%7."/>
      <w:lvlJc w:val="left"/>
      <w:pPr>
        <w:tabs>
          <w:tab w:val="num" w:pos="1984"/>
        </w:tabs>
        <w:ind w:left="1984" w:hanging="282"/>
      </w:pPr>
    </w:lvl>
    <w:lvl w:ilvl="7">
      <w:start w:val="1"/>
      <w:numFmt w:val="lowerLetter"/>
      <w:lvlText w:val="%8."/>
      <w:lvlJc w:val="left"/>
      <w:pPr>
        <w:tabs>
          <w:tab w:val="num" w:pos="2268"/>
        </w:tabs>
        <w:ind w:left="2268" w:hanging="282"/>
      </w:pPr>
    </w:lvl>
    <w:lvl w:ilvl="8">
      <w:start w:val="1"/>
      <w:numFmt w:val="lowerLetter"/>
      <w:lvlText w:val="%9."/>
      <w:lvlJc w:val="left"/>
      <w:pPr>
        <w:tabs>
          <w:tab w:val="num" w:pos="2551"/>
        </w:tabs>
        <w:ind w:left="2551" w:hanging="282"/>
      </w:pPr>
    </w:lvl>
  </w:abstractNum>
  <w:abstractNum w:abstractNumId="3" w15:restartNumberingAfterBreak="0">
    <w:nsid w:val="00000004"/>
    <w:multiLevelType w:val="multilevel"/>
    <w:tmpl w:val="00000004"/>
    <w:name w:val="WW8Num7"/>
    <w:lvl w:ilvl="0">
      <w:start w:val="1"/>
      <w:numFmt w:val="bullet"/>
      <w:lvlText w:val=""/>
      <w:lvlJc w:val="left"/>
      <w:pPr>
        <w:tabs>
          <w:tab w:val="num" w:pos="284"/>
        </w:tabs>
        <w:ind w:left="284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644"/>
        </w:tabs>
        <w:ind w:left="644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004"/>
        </w:tabs>
        <w:ind w:left="1004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1364"/>
        </w:tabs>
        <w:ind w:left="1364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1724"/>
        </w:tabs>
        <w:ind w:left="1724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084"/>
        </w:tabs>
        <w:ind w:left="2084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2444"/>
        </w:tabs>
        <w:ind w:left="2444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2804"/>
        </w:tabs>
        <w:ind w:left="2804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164"/>
        </w:tabs>
        <w:ind w:left="3164" w:hanging="360"/>
      </w:pPr>
      <w:rPr>
        <w:rFonts w:ascii="StarSymbol" w:hAnsi="StarSymbol" w:cs="StarSymbol"/>
        <w:sz w:val="18"/>
        <w:szCs w:val="18"/>
      </w:rPr>
    </w:lvl>
  </w:abstractNum>
  <w:abstractNum w:abstractNumId="4" w15:restartNumberingAfterBreak="0">
    <w:nsid w:val="00000005"/>
    <w:multiLevelType w:val="multilevel"/>
    <w:tmpl w:val="00000005"/>
    <w:name w:val="WW8Num6"/>
    <w:lvl w:ilvl="0">
      <w:start w:val="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0000000C"/>
    <w:multiLevelType w:val="multilevel"/>
    <w:tmpl w:val="0000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0000000E"/>
    <w:multiLevelType w:val="multilevel"/>
    <w:tmpl w:val="0000000E"/>
    <w:lvl w:ilvl="0">
      <w:start w:val="1"/>
      <w:numFmt w:val="lowerLetter"/>
      <w:lvlText w:val="%1."/>
      <w:lvlJc w:val="left"/>
      <w:pPr>
        <w:tabs>
          <w:tab w:val="num" w:pos="283"/>
        </w:tabs>
        <w:ind w:left="283" w:hanging="282"/>
      </w:pPr>
    </w:lvl>
    <w:lvl w:ilvl="1">
      <w:start w:val="1"/>
      <w:numFmt w:val="lowerLetter"/>
      <w:lvlText w:val="%2."/>
      <w:lvlJc w:val="left"/>
      <w:pPr>
        <w:tabs>
          <w:tab w:val="num" w:pos="567"/>
        </w:tabs>
        <w:ind w:left="567" w:hanging="282"/>
      </w:pPr>
    </w:lvl>
    <w:lvl w:ilvl="2">
      <w:start w:val="1"/>
      <w:numFmt w:val="lowerLetter"/>
      <w:lvlText w:val="%3."/>
      <w:lvlJc w:val="left"/>
      <w:pPr>
        <w:tabs>
          <w:tab w:val="num" w:pos="850"/>
        </w:tabs>
        <w:ind w:left="850" w:hanging="282"/>
      </w:pPr>
    </w:lvl>
    <w:lvl w:ilvl="3">
      <w:start w:val="1"/>
      <w:numFmt w:val="lowerLetter"/>
      <w:lvlText w:val="%4."/>
      <w:lvlJc w:val="left"/>
      <w:pPr>
        <w:tabs>
          <w:tab w:val="num" w:pos="1134"/>
        </w:tabs>
        <w:ind w:left="1134" w:hanging="282"/>
      </w:pPr>
    </w:lvl>
    <w:lvl w:ilvl="4">
      <w:start w:val="1"/>
      <w:numFmt w:val="lowerLetter"/>
      <w:lvlText w:val="%5."/>
      <w:lvlJc w:val="left"/>
      <w:pPr>
        <w:tabs>
          <w:tab w:val="num" w:pos="1417"/>
        </w:tabs>
        <w:ind w:left="1417" w:hanging="282"/>
      </w:pPr>
    </w:lvl>
    <w:lvl w:ilvl="5">
      <w:start w:val="1"/>
      <w:numFmt w:val="lowerLetter"/>
      <w:lvlText w:val="%6."/>
      <w:lvlJc w:val="left"/>
      <w:pPr>
        <w:tabs>
          <w:tab w:val="num" w:pos="1701"/>
        </w:tabs>
        <w:ind w:left="1701" w:hanging="282"/>
      </w:pPr>
    </w:lvl>
    <w:lvl w:ilvl="6">
      <w:start w:val="1"/>
      <w:numFmt w:val="lowerLetter"/>
      <w:lvlText w:val="%7."/>
      <w:lvlJc w:val="left"/>
      <w:pPr>
        <w:tabs>
          <w:tab w:val="num" w:pos="1984"/>
        </w:tabs>
        <w:ind w:left="1984" w:hanging="282"/>
      </w:pPr>
    </w:lvl>
    <w:lvl w:ilvl="7">
      <w:start w:val="1"/>
      <w:numFmt w:val="lowerLetter"/>
      <w:lvlText w:val="%8."/>
      <w:lvlJc w:val="left"/>
      <w:pPr>
        <w:tabs>
          <w:tab w:val="num" w:pos="2268"/>
        </w:tabs>
        <w:ind w:left="2268" w:hanging="282"/>
      </w:pPr>
    </w:lvl>
    <w:lvl w:ilvl="8">
      <w:start w:val="1"/>
      <w:numFmt w:val="lowerLetter"/>
      <w:lvlText w:val="%9."/>
      <w:lvlJc w:val="left"/>
      <w:pPr>
        <w:tabs>
          <w:tab w:val="num" w:pos="2551"/>
        </w:tabs>
        <w:ind w:left="2551" w:hanging="282"/>
      </w:pPr>
    </w:lvl>
  </w:abstractNum>
  <w:abstractNum w:abstractNumId="7" w15:restartNumberingAfterBreak="0">
    <w:nsid w:val="0000000F"/>
    <w:multiLevelType w:val="multilevel"/>
    <w:tmpl w:val="976C85DA"/>
    <w:lvl w:ilvl="0">
      <w:start w:val="1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 w:hint="default"/>
        <w:sz w:val="18"/>
        <w:szCs w:val="1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 w:hint="default"/>
        <w:sz w:val="18"/>
        <w:szCs w:val="1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8" w15:restartNumberingAfterBreak="0">
    <w:nsid w:val="00000011"/>
    <w:multiLevelType w:val="multilevel"/>
    <w:tmpl w:val="00000011"/>
    <w:lvl w:ilvl="0">
      <w:start w:val="1"/>
      <w:numFmt w:val="decimal"/>
      <w:pStyle w:val="zadn2"/>
      <w:lvlText w:val="%1."/>
      <w:lvlJc w:val="left"/>
      <w:pPr>
        <w:tabs>
          <w:tab w:val="num" w:pos="850"/>
        </w:tabs>
        <w:ind w:left="850" w:hanging="283"/>
      </w:pPr>
    </w:lvl>
    <w:lvl w:ilvl="1">
      <w:start w:val="1"/>
      <w:numFmt w:val="upperLetter"/>
      <w:lvlText w:val=" %2."/>
      <w:lvlJc w:val="left"/>
      <w:pPr>
        <w:tabs>
          <w:tab w:val="num" w:pos="1133"/>
        </w:tabs>
        <w:ind w:left="1133" w:hanging="283"/>
      </w:pPr>
    </w:lvl>
    <w:lvl w:ilvl="2">
      <w:start w:val="1"/>
      <w:numFmt w:val="lowerRoman"/>
      <w:lvlText w:val=" %3."/>
      <w:lvlJc w:val="left"/>
      <w:pPr>
        <w:tabs>
          <w:tab w:val="num" w:pos="1416"/>
        </w:tabs>
        <w:ind w:left="1416" w:hanging="283"/>
      </w:pPr>
    </w:lvl>
    <w:lvl w:ilvl="3">
      <w:start w:val="1"/>
      <w:numFmt w:val="lowerLetter"/>
      <w:lvlText w:val=" %4)"/>
      <w:lvlJc w:val="left"/>
      <w:pPr>
        <w:tabs>
          <w:tab w:val="num" w:pos="1983"/>
        </w:tabs>
        <w:ind w:left="1983" w:hanging="283"/>
      </w:pPr>
    </w:lvl>
    <w:lvl w:ilvl="4">
      <w:start w:val="5"/>
      <w:numFmt w:val="bullet"/>
      <w:lvlText w:val=""/>
      <w:lvlJc w:val="left"/>
      <w:pPr>
        <w:tabs>
          <w:tab w:val="num" w:pos="2692"/>
        </w:tabs>
        <w:ind w:left="2692" w:hanging="283"/>
      </w:pPr>
      <w:rPr>
        <w:rFonts w:ascii="Symbol" w:hAnsi="Symbol" w:cs="StarSymbol"/>
        <w:sz w:val="18"/>
        <w:szCs w:val="18"/>
      </w:rPr>
    </w:lvl>
    <w:lvl w:ilvl="5">
      <w:start w:val="6"/>
      <w:numFmt w:val="bullet"/>
      <w:lvlText w:val=""/>
      <w:lvlJc w:val="left"/>
      <w:pPr>
        <w:tabs>
          <w:tab w:val="num" w:pos="3542"/>
        </w:tabs>
        <w:ind w:left="3542" w:hanging="283"/>
      </w:pPr>
      <w:rPr>
        <w:rFonts w:ascii="Symbol" w:hAnsi="Symbol" w:cs="StarSymbol"/>
        <w:sz w:val="18"/>
        <w:szCs w:val="18"/>
      </w:rPr>
    </w:lvl>
    <w:lvl w:ilvl="6">
      <w:start w:val="7"/>
      <w:numFmt w:val="bullet"/>
      <w:lvlText w:val=""/>
      <w:lvlJc w:val="left"/>
      <w:pPr>
        <w:tabs>
          <w:tab w:val="num" w:pos="4563"/>
        </w:tabs>
        <w:ind w:left="4563" w:hanging="283"/>
      </w:pPr>
      <w:rPr>
        <w:rFonts w:ascii="Symbol" w:hAnsi="Symbol" w:cs="StarSymbol"/>
        <w:sz w:val="18"/>
        <w:szCs w:val="18"/>
      </w:rPr>
    </w:lvl>
    <w:lvl w:ilvl="7">
      <w:start w:val="8"/>
      <w:numFmt w:val="bullet"/>
      <w:lvlText w:val=""/>
      <w:lvlJc w:val="left"/>
      <w:pPr>
        <w:tabs>
          <w:tab w:val="num" w:pos="5867"/>
        </w:tabs>
        <w:ind w:left="5867" w:hanging="283"/>
      </w:pPr>
      <w:rPr>
        <w:rFonts w:ascii="Symbol" w:hAnsi="Symbol" w:cs="StarSymbol"/>
        <w:sz w:val="18"/>
        <w:szCs w:val="18"/>
      </w:rPr>
    </w:lvl>
    <w:lvl w:ilvl="8">
      <w:start w:val="9"/>
      <w:numFmt w:val="bullet"/>
      <w:lvlText w:val=""/>
      <w:lvlJc w:val="left"/>
      <w:pPr>
        <w:tabs>
          <w:tab w:val="num" w:pos="7341"/>
        </w:tabs>
        <w:ind w:left="7341" w:hanging="283"/>
      </w:pPr>
      <w:rPr>
        <w:rFonts w:ascii="Symbol" w:hAnsi="Symbol" w:cs="StarSymbol"/>
        <w:sz w:val="18"/>
        <w:szCs w:val="18"/>
      </w:rPr>
    </w:lvl>
  </w:abstractNum>
  <w:abstractNum w:abstractNumId="9" w15:restartNumberingAfterBreak="0">
    <w:nsid w:val="00000012"/>
    <w:multiLevelType w:val="multilevel"/>
    <w:tmpl w:val="00000012"/>
    <w:lvl w:ilvl="0">
      <w:start w:val="1"/>
      <w:numFmt w:val="lowerLetter"/>
      <w:lvlText w:val="%1."/>
      <w:lvlJc w:val="left"/>
      <w:pPr>
        <w:tabs>
          <w:tab w:val="num" w:pos="283"/>
        </w:tabs>
        <w:ind w:left="283" w:hanging="282"/>
      </w:pPr>
    </w:lvl>
    <w:lvl w:ilvl="1">
      <w:start w:val="1"/>
      <w:numFmt w:val="lowerLetter"/>
      <w:lvlText w:val="%2."/>
      <w:lvlJc w:val="left"/>
      <w:pPr>
        <w:tabs>
          <w:tab w:val="num" w:pos="567"/>
        </w:tabs>
        <w:ind w:left="567" w:hanging="282"/>
      </w:pPr>
    </w:lvl>
    <w:lvl w:ilvl="2">
      <w:start w:val="1"/>
      <w:numFmt w:val="lowerLetter"/>
      <w:lvlText w:val="%3."/>
      <w:lvlJc w:val="left"/>
      <w:pPr>
        <w:tabs>
          <w:tab w:val="num" w:pos="850"/>
        </w:tabs>
        <w:ind w:left="850" w:hanging="282"/>
      </w:pPr>
    </w:lvl>
    <w:lvl w:ilvl="3">
      <w:start w:val="1"/>
      <w:numFmt w:val="lowerLetter"/>
      <w:lvlText w:val="%4."/>
      <w:lvlJc w:val="left"/>
      <w:pPr>
        <w:tabs>
          <w:tab w:val="num" w:pos="1134"/>
        </w:tabs>
        <w:ind w:left="1134" w:hanging="282"/>
      </w:pPr>
    </w:lvl>
    <w:lvl w:ilvl="4">
      <w:start w:val="1"/>
      <w:numFmt w:val="lowerLetter"/>
      <w:lvlText w:val="%5."/>
      <w:lvlJc w:val="left"/>
      <w:pPr>
        <w:tabs>
          <w:tab w:val="num" w:pos="1417"/>
        </w:tabs>
        <w:ind w:left="1417" w:hanging="282"/>
      </w:pPr>
    </w:lvl>
    <w:lvl w:ilvl="5">
      <w:start w:val="1"/>
      <w:numFmt w:val="lowerLetter"/>
      <w:lvlText w:val="%6."/>
      <w:lvlJc w:val="left"/>
      <w:pPr>
        <w:tabs>
          <w:tab w:val="num" w:pos="1701"/>
        </w:tabs>
        <w:ind w:left="1701" w:hanging="282"/>
      </w:pPr>
    </w:lvl>
    <w:lvl w:ilvl="6">
      <w:start w:val="1"/>
      <w:numFmt w:val="lowerLetter"/>
      <w:lvlText w:val="%7."/>
      <w:lvlJc w:val="left"/>
      <w:pPr>
        <w:tabs>
          <w:tab w:val="num" w:pos="1984"/>
        </w:tabs>
        <w:ind w:left="1984" w:hanging="282"/>
      </w:pPr>
    </w:lvl>
    <w:lvl w:ilvl="7">
      <w:start w:val="1"/>
      <w:numFmt w:val="lowerLetter"/>
      <w:lvlText w:val="%8."/>
      <w:lvlJc w:val="left"/>
      <w:pPr>
        <w:tabs>
          <w:tab w:val="num" w:pos="2268"/>
        </w:tabs>
        <w:ind w:left="2268" w:hanging="282"/>
      </w:pPr>
    </w:lvl>
    <w:lvl w:ilvl="8">
      <w:start w:val="1"/>
      <w:numFmt w:val="lowerLetter"/>
      <w:lvlText w:val="%9."/>
      <w:lvlJc w:val="left"/>
      <w:pPr>
        <w:tabs>
          <w:tab w:val="num" w:pos="2551"/>
        </w:tabs>
        <w:ind w:left="2551" w:hanging="282"/>
      </w:pPr>
    </w:lvl>
  </w:abstractNum>
  <w:abstractNum w:abstractNumId="10" w15:restartNumberingAfterBreak="0">
    <w:nsid w:val="00000013"/>
    <w:multiLevelType w:val="multilevel"/>
    <w:tmpl w:val="00000013"/>
    <w:lvl w:ilvl="0">
      <w:start w:val="1"/>
      <w:numFmt w:val="lowerLetter"/>
      <w:pStyle w:val="zadn3"/>
      <w:lvlText w:val="%1."/>
      <w:lvlJc w:val="left"/>
      <w:pPr>
        <w:tabs>
          <w:tab w:val="num" w:pos="283"/>
        </w:tabs>
        <w:ind w:left="283" w:hanging="282"/>
      </w:pPr>
    </w:lvl>
    <w:lvl w:ilvl="1">
      <w:start w:val="1"/>
      <w:numFmt w:val="lowerLetter"/>
      <w:lvlText w:val="%2."/>
      <w:lvlJc w:val="left"/>
      <w:pPr>
        <w:tabs>
          <w:tab w:val="num" w:pos="567"/>
        </w:tabs>
        <w:ind w:left="567" w:hanging="282"/>
      </w:pPr>
    </w:lvl>
    <w:lvl w:ilvl="2">
      <w:start w:val="1"/>
      <w:numFmt w:val="lowerLetter"/>
      <w:lvlText w:val="%3."/>
      <w:lvlJc w:val="left"/>
      <w:pPr>
        <w:tabs>
          <w:tab w:val="num" w:pos="850"/>
        </w:tabs>
        <w:ind w:left="850" w:hanging="282"/>
      </w:pPr>
    </w:lvl>
    <w:lvl w:ilvl="3">
      <w:start w:val="1"/>
      <w:numFmt w:val="lowerLetter"/>
      <w:lvlText w:val="%4."/>
      <w:lvlJc w:val="left"/>
      <w:pPr>
        <w:tabs>
          <w:tab w:val="num" w:pos="1134"/>
        </w:tabs>
        <w:ind w:left="1134" w:hanging="282"/>
      </w:pPr>
    </w:lvl>
    <w:lvl w:ilvl="4">
      <w:start w:val="1"/>
      <w:numFmt w:val="lowerLetter"/>
      <w:lvlText w:val="%5."/>
      <w:lvlJc w:val="left"/>
      <w:pPr>
        <w:tabs>
          <w:tab w:val="num" w:pos="1417"/>
        </w:tabs>
        <w:ind w:left="1417" w:hanging="282"/>
      </w:pPr>
    </w:lvl>
    <w:lvl w:ilvl="5">
      <w:start w:val="1"/>
      <w:numFmt w:val="lowerLetter"/>
      <w:lvlText w:val="%6."/>
      <w:lvlJc w:val="left"/>
      <w:pPr>
        <w:tabs>
          <w:tab w:val="num" w:pos="1701"/>
        </w:tabs>
        <w:ind w:left="1701" w:hanging="282"/>
      </w:pPr>
    </w:lvl>
    <w:lvl w:ilvl="6">
      <w:start w:val="1"/>
      <w:numFmt w:val="lowerLetter"/>
      <w:lvlText w:val="%7."/>
      <w:lvlJc w:val="left"/>
      <w:pPr>
        <w:tabs>
          <w:tab w:val="num" w:pos="1984"/>
        </w:tabs>
        <w:ind w:left="1984" w:hanging="282"/>
      </w:pPr>
    </w:lvl>
    <w:lvl w:ilvl="7">
      <w:start w:val="1"/>
      <w:numFmt w:val="lowerLetter"/>
      <w:lvlText w:val="%8."/>
      <w:lvlJc w:val="left"/>
      <w:pPr>
        <w:tabs>
          <w:tab w:val="num" w:pos="2268"/>
        </w:tabs>
        <w:ind w:left="2268" w:hanging="282"/>
      </w:pPr>
    </w:lvl>
    <w:lvl w:ilvl="8">
      <w:start w:val="1"/>
      <w:numFmt w:val="lowerLetter"/>
      <w:lvlText w:val="%9."/>
      <w:lvlJc w:val="left"/>
      <w:pPr>
        <w:tabs>
          <w:tab w:val="num" w:pos="2551"/>
        </w:tabs>
        <w:ind w:left="2551" w:hanging="282"/>
      </w:pPr>
    </w:lvl>
  </w:abstractNum>
  <w:abstractNum w:abstractNumId="11" w15:restartNumberingAfterBreak="0">
    <w:nsid w:val="04E907C4"/>
    <w:multiLevelType w:val="multilevel"/>
    <w:tmpl w:val="10B4477A"/>
    <w:lvl w:ilvl="0">
      <w:start w:val="1"/>
      <w:numFmt w:val="lowerLetter"/>
      <w:lvlText w:val="%1."/>
      <w:lvlJc w:val="left"/>
      <w:pPr>
        <w:tabs>
          <w:tab w:val="num" w:pos="283"/>
        </w:tabs>
        <w:ind w:left="283" w:hanging="282"/>
      </w:pPr>
    </w:lvl>
    <w:lvl w:ilvl="1">
      <w:start w:val="1"/>
      <w:numFmt w:val="lowerLetter"/>
      <w:lvlText w:val="%2."/>
      <w:lvlJc w:val="left"/>
      <w:pPr>
        <w:tabs>
          <w:tab w:val="num" w:pos="567"/>
        </w:tabs>
        <w:ind w:left="567" w:hanging="282"/>
      </w:pPr>
    </w:lvl>
    <w:lvl w:ilvl="2">
      <w:start w:val="1"/>
      <w:numFmt w:val="lowerLetter"/>
      <w:lvlText w:val="%3."/>
      <w:lvlJc w:val="left"/>
      <w:pPr>
        <w:tabs>
          <w:tab w:val="num" w:pos="850"/>
        </w:tabs>
        <w:ind w:left="850" w:hanging="282"/>
      </w:pPr>
    </w:lvl>
    <w:lvl w:ilvl="3">
      <w:start w:val="1"/>
      <w:numFmt w:val="lowerLetter"/>
      <w:lvlText w:val="%4."/>
      <w:lvlJc w:val="left"/>
      <w:pPr>
        <w:tabs>
          <w:tab w:val="num" w:pos="1134"/>
        </w:tabs>
        <w:ind w:left="1134" w:hanging="282"/>
      </w:pPr>
    </w:lvl>
    <w:lvl w:ilvl="4">
      <w:start w:val="1"/>
      <w:numFmt w:val="lowerLetter"/>
      <w:lvlText w:val="%5."/>
      <w:lvlJc w:val="left"/>
      <w:pPr>
        <w:tabs>
          <w:tab w:val="num" w:pos="1417"/>
        </w:tabs>
        <w:ind w:left="1417" w:hanging="282"/>
      </w:pPr>
    </w:lvl>
    <w:lvl w:ilvl="5">
      <w:start w:val="1"/>
      <w:numFmt w:val="lowerLetter"/>
      <w:lvlText w:val="%6."/>
      <w:lvlJc w:val="left"/>
      <w:pPr>
        <w:tabs>
          <w:tab w:val="num" w:pos="1701"/>
        </w:tabs>
        <w:ind w:left="1701" w:hanging="282"/>
      </w:pPr>
    </w:lvl>
    <w:lvl w:ilvl="6">
      <w:start w:val="1"/>
      <w:numFmt w:val="bullet"/>
      <w:lvlText w:val=""/>
      <w:lvlJc w:val="left"/>
      <w:pPr>
        <w:tabs>
          <w:tab w:val="num" w:pos="1984"/>
        </w:tabs>
        <w:ind w:left="1984" w:hanging="282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tabs>
          <w:tab w:val="num" w:pos="2268"/>
        </w:tabs>
        <w:ind w:left="2268" w:hanging="282"/>
      </w:pPr>
    </w:lvl>
    <w:lvl w:ilvl="8">
      <w:start w:val="1"/>
      <w:numFmt w:val="lowerLetter"/>
      <w:lvlText w:val="%9."/>
      <w:lvlJc w:val="left"/>
      <w:pPr>
        <w:tabs>
          <w:tab w:val="num" w:pos="2551"/>
        </w:tabs>
        <w:ind w:left="2551" w:hanging="282"/>
      </w:pPr>
    </w:lvl>
  </w:abstractNum>
  <w:abstractNum w:abstractNumId="12" w15:restartNumberingAfterBreak="0">
    <w:nsid w:val="0A2D0B72"/>
    <w:multiLevelType w:val="multilevel"/>
    <w:tmpl w:val="0380C32A"/>
    <w:lvl w:ilvl="0">
      <w:start w:val="14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 w:hint="default"/>
        <w:sz w:val="18"/>
        <w:szCs w:val="18"/>
      </w:rPr>
    </w:lvl>
    <w:lvl w:ilvl="1">
      <w:start w:val="2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 w:hint="default"/>
        <w:sz w:val="18"/>
        <w:szCs w:val="1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3" w15:restartNumberingAfterBreak="0">
    <w:nsid w:val="155D4EC4"/>
    <w:multiLevelType w:val="hybridMultilevel"/>
    <w:tmpl w:val="93663E5C"/>
    <w:lvl w:ilvl="0" w:tplc="0405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AC64558"/>
    <w:multiLevelType w:val="multilevel"/>
    <w:tmpl w:val="1602BB86"/>
    <w:lvl w:ilvl="0">
      <w:start w:val="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 w:hint="default"/>
        <w:sz w:val="18"/>
        <w:szCs w:val="1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 w:hint="default"/>
        <w:sz w:val="18"/>
        <w:szCs w:val="1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5" w15:restartNumberingAfterBreak="0">
    <w:nsid w:val="20D075CE"/>
    <w:multiLevelType w:val="hybridMultilevel"/>
    <w:tmpl w:val="4AFE48F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795341"/>
    <w:multiLevelType w:val="hybridMultilevel"/>
    <w:tmpl w:val="61AC590E"/>
    <w:lvl w:ilvl="0" w:tplc="2992442C">
      <w:start w:val="1"/>
      <w:numFmt w:val="bullet"/>
      <w:lvlText w:val=""/>
      <w:lvlJc w:val="left"/>
      <w:pPr>
        <w:tabs>
          <w:tab w:val="num" w:pos="680"/>
        </w:tabs>
        <w:ind w:left="680" w:hanging="32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0C43C9"/>
    <w:multiLevelType w:val="multilevel"/>
    <w:tmpl w:val="510247B8"/>
    <w:lvl w:ilvl="0">
      <w:start w:val="1"/>
      <w:numFmt w:val="lowerLetter"/>
      <w:lvlText w:val="%1."/>
      <w:lvlJc w:val="left"/>
      <w:pPr>
        <w:ind w:left="283" w:hanging="282"/>
      </w:pPr>
    </w:lvl>
    <w:lvl w:ilvl="1">
      <w:start w:val="1"/>
      <w:numFmt w:val="lowerLetter"/>
      <w:lvlText w:val="%2."/>
      <w:lvlJc w:val="left"/>
      <w:pPr>
        <w:ind w:left="567" w:hanging="282"/>
      </w:pPr>
    </w:lvl>
    <w:lvl w:ilvl="2">
      <w:start w:val="1"/>
      <w:numFmt w:val="lowerLetter"/>
      <w:lvlText w:val="%3."/>
      <w:lvlJc w:val="left"/>
      <w:pPr>
        <w:ind w:left="850" w:hanging="282"/>
      </w:pPr>
    </w:lvl>
    <w:lvl w:ilvl="3">
      <w:start w:val="1"/>
      <w:numFmt w:val="lowerLetter"/>
      <w:lvlText w:val="%4."/>
      <w:lvlJc w:val="left"/>
      <w:pPr>
        <w:ind w:left="1134" w:hanging="282"/>
      </w:pPr>
    </w:lvl>
    <w:lvl w:ilvl="4">
      <w:start w:val="1"/>
      <w:numFmt w:val="lowerLetter"/>
      <w:lvlText w:val="%5."/>
      <w:lvlJc w:val="left"/>
      <w:pPr>
        <w:ind w:left="1417" w:hanging="282"/>
      </w:pPr>
    </w:lvl>
    <w:lvl w:ilvl="5">
      <w:start w:val="1"/>
      <w:numFmt w:val="lowerLetter"/>
      <w:lvlText w:val="%6."/>
      <w:lvlJc w:val="left"/>
      <w:pPr>
        <w:ind w:left="1701" w:hanging="282"/>
      </w:pPr>
    </w:lvl>
    <w:lvl w:ilvl="6">
      <w:start w:val="1"/>
      <w:numFmt w:val="lowerLetter"/>
      <w:lvlText w:val="%7."/>
      <w:lvlJc w:val="left"/>
      <w:pPr>
        <w:ind w:left="1984" w:hanging="282"/>
      </w:pPr>
    </w:lvl>
    <w:lvl w:ilvl="7">
      <w:start w:val="1"/>
      <w:numFmt w:val="lowerLetter"/>
      <w:lvlText w:val="%8."/>
      <w:lvlJc w:val="left"/>
      <w:pPr>
        <w:ind w:left="2268" w:hanging="282"/>
      </w:pPr>
    </w:lvl>
    <w:lvl w:ilvl="8">
      <w:start w:val="1"/>
      <w:numFmt w:val="lowerLetter"/>
      <w:lvlText w:val="%9."/>
      <w:lvlJc w:val="left"/>
      <w:pPr>
        <w:ind w:left="2551" w:hanging="282"/>
      </w:pPr>
    </w:lvl>
  </w:abstractNum>
  <w:abstractNum w:abstractNumId="18" w15:restartNumberingAfterBreak="0">
    <w:nsid w:val="2AFE0F5B"/>
    <w:multiLevelType w:val="multilevel"/>
    <w:tmpl w:val="00000003"/>
    <w:name w:val="Číslování 322"/>
    <w:lvl w:ilvl="0">
      <w:start w:val="1"/>
      <w:numFmt w:val="lowerLetter"/>
      <w:lvlText w:val="%1."/>
      <w:lvlJc w:val="left"/>
      <w:pPr>
        <w:tabs>
          <w:tab w:val="num" w:pos="283"/>
        </w:tabs>
        <w:ind w:left="283" w:hanging="282"/>
      </w:pPr>
    </w:lvl>
    <w:lvl w:ilvl="1">
      <w:start w:val="1"/>
      <w:numFmt w:val="lowerLetter"/>
      <w:lvlText w:val="%2."/>
      <w:lvlJc w:val="left"/>
      <w:pPr>
        <w:tabs>
          <w:tab w:val="num" w:pos="567"/>
        </w:tabs>
        <w:ind w:left="567" w:hanging="282"/>
      </w:pPr>
    </w:lvl>
    <w:lvl w:ilvl="2">
      <w:start w:val="1"/>
      <w:numFmt w:val="lowerLetter"/>
      <w:lvlText w:val="%3."/>
      <w:lvlJc w:val="left"/>
      <w:pPr>
        <w:tabs>
          <w:tab w:val="num" w:pos="850"/>
        </w:tabs>
        <w:ind w:left="850" w:hanging="282"/>
      </w:pPr>
    </w:lvl>
    <w:lvl w:ilvl="3">
      <w:start w:val="1"/>
      <w:numFmt w:val="lowerLetter"/>
      <w:lvlText w:val="%4."/>
      <w:lvlJc w:val="left"/>
      <w:pPr>
        <w:tabs>
          <w:tab w:val="num" w:pos="1134"/>
        </w:tabs>
        <w:ind w:left="1134" w:hanging="282"/>
      </w:pPr>
    </w:lvl>
    <w:lvl w:ilvl="4">
      <w:start w:val="1"/>
      <w:numFmt w:val="lowerLetter"/>
      <w:lvlText w:val="%5."/>
      <w:lvlJc w:val="left"/>
      <w:pPr>
        <w:tabs>
          <w:tab w:val="num" w:pos="1417"/>
        </w:tabs>
        <w:ind w:left="1417" w:hanging="282"/>
      </w:pPr>
    </w:lvl>
    <w:lvl w:ilvl="5">
      <w:start w:val="1"/>
      <w:numFmt w:val="lowerLetter"/>
      <w:lvlText w:val="%6."/>
      <w:lvlJc w:val="left"/>
      <w:pPr>
        <w:tabs>
          <w:tab w:val="num" w:pos="1701"/>
        </w:tabs>
        <w:ind w:left="1701" w:hanging="282"/>
      </w:pPr>
    </w:lvl>
    <w:lvl w:ilvl="6">
      <w:start w:val="1"/>
      <w:numFmt w:val="lowerLetter"/>
      <w:lvlText w:val="%7."/>
      <w:lvlJc w:val="left"/>
      <w:pPr>
        <w:tabs>
          <w:tab w:val="num" w:pos="1984"/>
        </w:tabs>
        <w:ind w:left="1984" w:hanging="282"/>
      </w:pPr>
    </w:lvl>
    <w:lvl w:ilvl="7">
      <w:start w:val="1"/>
      <w:numFmt w:val="lowerLetter"/>
      <w:lvlText w:val="%8."/>
      <w:lvlJc w:val="left"/>
      <w:pPr>
        <w:tabs>
          <w:tab w:val="num" w:pos="2268"/>
        </w:tabs>
        <w:ind w:left="2268" w:hanging="282"/>
      </w:pPr>
    </w:lvl>
    <w:lvl w:ilvl="8">
      <w:start w:val="1"/>
      <w:numFmt w:val="lowerLetter"/>
      <w:lvlText w:val="%9."/>
      <w:lvlJc w:val="left"/>
      <w:pPr>
        <w:tabs>
          <w:tab w:val="num" w:pos="2551"/>
        </w:tabs>
        <w:ind w:left="2551" w:hanging="282"/>
      </w:pPr>
    </w:lvl>
  </w:abstractNum>
  <w:abstractNum w:abstractNumId="19" w15:restartNumberingAfterBreak="0">
    <w:nsid w:val="2C003305"/>
    <w:multiLevelType w:val="hybridMultilevel"/>
    <w:tmpl w:val="F306BD3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1F552B"/>
    <w:multiLevelType w:val="hybridMultilevel"/>
    <w:tmpl w:val="09A21052"/>
    <w:lvl w:ilvl="0" w:tplc="812AC1BA">
      <w:start w:val="1"/>
      <w:numFmt w:val="bullet"/>
      <w:pStyle w:val="upozornn"/>
      <w:lvlText w:val=""/>
      <w:lvlJc w:val="left"/>
      <w:pPr>
        <w:tabs>
          <w:tab w:val="num" w:pos="1791"/>
        </w:tabs>
        <w:ind w:left="1791" w:hanging="360"/>
      </w:pPr>
      <w:rPr>
        <w:rFonts w:ascii="Symbol" w:hAnsi="Symbol" w:hint="default"/>
      </w:rPr>
    </w:lvl>
    <w:lvl w:ilvl="1" w:tplc="0405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5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5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5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5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5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C3D4D84"/>
    <w:multiLevelType w:val="hybridMultilevel"/>
    <w:tmpl w:val="FAE8337A"/>
    <w:lvl w:ilvl="0" w:tplc="04050019">
      <w:start w:val="1"/>
      <w:numFmt w:val="lowerLetter"/>
      <w:lvlText w:val="%1."/>
      <w:lvlJc w:val="left"/>
      <w:pPr>
        <w:ind w:left="1570" w:hanging="360"/>
      </w:pPr>
    </w:lvl>
    <w:lvl w:ilvl="1" w:tplc="04050019" w:tentative="1">
      <w:start w:val="1"/>
      <w:numFmt w:val="lowerLetter"/>
      <w:lvlText w:val="%2."/>
      <w:lvlJc w:val="left"/>
      <w:pPr>
        <w:ind w:left="2290" w:hanging="360"/>
      </w:pPr>
    </w:lvl>
    <w:lvl w:ilvl="2" w:tplc="0405001B" w:tentative="1">
      <w:start w:val="1"/>
      <w:numFmt w:val="lowerRoman"/>
      <w:lvlText w:val="%3."/>
      <w:lvlJc w:val="right"/>
      <w:pPr>
        <w:ind w:left="3010" w:hanging="180"/>
      </w:pPr>
    </w:lvl>
    <w:lvl w:ilvl="3" w:tplc="0405000F" w:tentative="1">
      <w:start w:val="1"/>
      <w:numFmt w:val="decimal"/>
      <w:lvlText w:val="%4."/>
      <w:lvlJc w:val="left"/>
      <w:pPr>
        <w:ind w:left="3730" w:hanging="360"/>
      </w:pPr>
    </w:lvl>
    <w:lvl w:ilvl="4" w:tplc="04050019" w:tentative="1">
      <w:start w:val="1"/>
      <w:numFmt w:val="lowerLetter"/>
      <w:lvlText w:val="%5."/>
      <w:lvlJc w:val="left"/>
      <w:pPr>
        <w:ind w:left="4450" w:hanging="360"/>
      </w:pPr>
    </w:lvl>
    <w:lvl w:ilvl="5" w:tplc="0405001B" w:tentative="1">
      <w:start w:val="1"/>
      <w:numFmt w:val="lowerRoman"/>
      <w:lvlText w:val="%6."/>
      <w:lvlJc w:val="right"/>
      <w:pPr>
        <w:ind w:left="5170" w:hanging="180"/>
      </w:pPr>
    </w:lvl>
    <w:lvl w:ilvl="6" w:tplc="0405000F" w:tentative="1">
      <w:start w:val="1"/>
      <w:numFmt w:val="decimal"/>
      <w:lvlText w:val="%7."/>
      <w:lvlJc w:val="left"/>
      <w:pPr>
        <w:ind w:left="5890" w:hanging="360"/>
      </w:pPr>
    </w:lvl>
    <w:lvl w:ilvl="7" w:tplc="04050019" w:tentative="1">
      <w:start w:val="1"/>
      <w:numFmt w:val="lowerLetter"/>
      <w:lvlText w:val="%8."/>
      <w:lvlJc w:val="left"/>
      <w:pPr>
        <w:ind w:left="6610" w:hanging="360"/>
      </w:pPr>
    </w:lvl>
    <w:lvl w:ilvl="8" w:tplc="0405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22" w15:restartNumberingAfterBreak="0">
    <w:nsid w:val="35FA08F5"/>
    <w:multiLevelType w:val="hybridMultilevel"/>
    <w:tmpl w:val="94A61D82"/>
    <w:lvl w:ilvl="0" w:tplc="2992442C">
      <w:start w:val="1"/>
      <w:numFmt w:val="bullet"/>
      <w:lvlText w:val=""/>
      <w:lvlJc w:val="left"/>
      <w:pPr>
        <w:tabs>
          <w:tab w:val="num" w:pos="680"/>
        </w:tabs>
        <w:ind w:left="680" w:hanging="32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56606F"/>
    <w:multiLevelType w:val="hybridMultilevel"/>
    <w:tmpl w:val="8F38022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7F13BD"/>
    <w:multiLevelType w:val="multilevel"/>
    <w:tmpl w:val="00000003"/>
    <w:name w:val="Číslování 32"/>
    <w:lvl w:ilvl="0">
      <w:start w:val="1"/>
      <w:numFmt w:val="lowerLetter"/>
      <w:lvlText w:val="%1."/>
      <w:lvlJc w:val="left"/>
      <w:pPr>
        <w:tabs>
          <w:tab w:val="num" w:pos="283"/>
        </w:tabs>
        <w:ind w:left="283" w:hanging="282"/>
      </w:pPr>
    </w:lvl>
    <w:lvl w:ilvl="1">
      <w:start w:val="1"/>
      <w:numFmt w:val="lowerLetter"/>
      <w:lvlText w:val="%2."/>
      <w:lvlJc w:val="left"/>
      <w:pPr>
        <w:tabs>
          <w:tab w:val="num" w:pos="567"/>
        </w:tabs>
        <w:ind w:left="567" w:hanging="282"/>
      </w:pPr>
    </w:lvl>
    <w:lvl w:ilvl="2">
      <w:start w:val="1"/>
      <w:numFmt w:val="lowerLetter"/>
      <w:lvlText w:val="%3."/>
      <w:lvlJc w:val="left"/>
      <w:pPr>
        <w:tabs>
          <w:tab w:val="num" w:pos="850"/>
        </w:tabs>
        <w:ind w:left="850" w:hanging="282"/>
      </w:pPr>
    </w:lvl>
    <w:lvl w:ilvl="3">
      <w:start w:val="1"/>
      <w:numFmt w:val="lowerLetter"/>
      <w:lvlText w:val="%4."/>
      <w:lvlJc w:val="left"/>
      <w:pPr>
        <w:tabs>
          <w:tab w:val="num" w:pos="1134"/>
        </w:tabs>
        <w:ind w:left="1134" w:hanging="282"/>
      </w:pPr>
    </w:lvl>
    <w:lvl w:ilvl="4">
      <w:start w:val="1"/>
      <w:numFmt w:val="lowerLetter"/>
      <w:lvlText w:val="%5."/>
      <w:lvlJc w:val="left"/>
      <w:pPr>
        <w:tabs>
          <w:tab w:val="num" w:pos="1417"/>
        </w:tabs>
        <w:ind w:left="1417" w:hanging="282"/>
      </w:pPr>
    </w:lvl>
    <w:lvl w:ilvl="5">
      <w:start w:val="1"/>
      <w:numFmt w:val="lowerLetter"/>
      <w:lvlText w:val="%6."/>
      <w:lvlJc w:val="left"/>
      <w:pPr>
        <w:tabs>
          <w:tab w:val="num" w:pos="1701"/>
        </w:tabs>
        <w:ind w:left="1701" w:hanging="282"/>
      </w:pPr>
    </w:lvl>
    <w:lvl w:ilvl="6">
      <w:start w:val="1"/>
      <w:numFmt w:val="lowerLetter"/>
      <w:lvlText w:val="%7."/>
      <w:lvlJc w:val="left"/>
      <w:pPr>
        <w:tabs>
          <w:tab w:val="num" w:pos="1984"/>
        </w:tabs>
        <w:ind w:left="1984" w:hanging="282"/>
      </w:pPr>
    </w:lvl>
    <w:lvl w:ilvl="7">
      <w:start w:val="1"/>
      <w:numFmt w:val="lowerLetter"/>
      <w:lvlText w:val="%8."/>
      <w:lvlJc w:val="left"/>
      <w:pPr>
        <w:tabs>
          <w:tab w:val="num" w:pos="2268"/>
        </w:tabs>
        <w:ind w:left="2268" w:hanging="282"/>
      </w:pPr>
    </w:lvl>
    <w:lvl w:ilvl="8">
      <w:start w:val="1"/>
      <w:numFmt w:val="lowerLetter"/>
      <w:lvlText w:val="%9."/>
      <w:lvlJc w:val="left"/>
      <w:pPr>
        <w:tabs>
          <w:tab w:val="num" w:pos="2551"/>
        </w:tabs>
        <w:ind w:left="2551" w:hanging="282"/>
      </w:pPr>
    </w:lvl>
  </w:abstractNum>
  <w:abstractNum w:abstractNumId="25" w15:restartNumberingAfterBreak="0">
    <w:nsid w:val="4BA25CD9"/>
    <w:multiLevelType w:val="hybridMultilevel"/>
    <w:tmpl w:val="77C89628"/>
    <w:lvl w:ilvl="0" w:tplc="04050001">
      <w:start w:val="1"/>
      <w:numFmt w:val="bullet"/>
      <w:pStyle w:val="zadn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C94266"/>
    <w:multiLevelType w:val="multilevel"/>
    <w:tmpl w:val="7ECE35C2"/>
    <w:name w:val="Číslování 22"/>
    <w:lvl w:ilvl="0">
      <w:start w:val="1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 w:hint="default"/>
        <w:sz w:val="18"/>
        <w:szCs w:val="1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 w:hint="default"/>
        <w:sz w:val="18"/>
        <w:szCs w:val="1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27" w15:restartNumberingAfterBreak="0">
    <w:nsid w:val="584E6FD4"/>
    <w:multiLevelType w:val="multilevel"/>
    <w:tmpl w:val="AFC6BC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18"/>
        <w:szCs w:val="18"/>
      </w:rPr>
    </w:lvl>
    <w:lvl w:ilvl="1">
      <w:start w:val="1"/>
      <w:numFmt w:val="bullet"/>
      <w:lvlText w:val=""/>
      <w:lvlJc w:val="left"/>
      <w:pPr>
        <w:ind w:left="1080" w:hanging="360"/>
      </w:pPr>
      <w:rPr>
        <w:rFonts w:ascii="Wingdings 2" w:hAnsi="Wingdings 2" w:cs="Wingdings 2" w:hint="default"/>
        <w:sz w:val="18"/>
        <w:szCs w:val="18"/>
      </w:rPr>
    </w:lvl>
    <w:lvl w:ilvl="2">
      <w:start w:val="1"/>
      <w:numFmt w:val="bullet"/>
      <w:lvlText w:val="■"/>
      <w:lvlJc w:val="left"/>
      <w:pPr>
        <w:ind w:left="1440" w:hanging="360"/>
      </w:pPr>
      <w:rPr>
        <w:rFonts w:ascii="StarSymbol" w:hAnsi="StarSymbol" w:cs="StarSymbol" w:hint="default"/>
        <w:sz w:val="18"/>
        <w:szCs w:val="18"/>
      </w:rPr>
    </w:lvl>
    <w:lvl w:ilvl="3">
      <w:start w:val="1"/>
      <w:numFmt w:val="bullet"/>
      <w:lvlText w:val=""/>
      <w:lvlJc w:val="left"/>
      <w:pPr>
        <w:ind w:left="1800" w:hanging="360"/>
      </w:pPr>
      <w:rPr>
        <w:rFonts w:ascii="Wingdings" w:hAnsi="Wingdings" w:cs="Wingdings" w:hint="default"/>
        <w:sz w:val="18"/>
        <w:szCs w:val="18"/>
      </w:rPr>
    </w:lvl>
    <w:lvl w:ilvl="4">
      <w:start w:val="1"/>
      <w:numFmt w:val="bullet"/>
      <w:lvlText w:val=""/>
      <w:lvlJc w:val="left"/>
      <w:pPr>
        <w:ind w:left="2160" w:hanging="360"/>
      </w:pPr>
      <w:rPr>
        <w:rFonts w:ascii="Wingdings 2" w:hAnsi="Wingdings 2" w:cs="Wingdings 2" w:hint="default"/>
        <w:sz w:val="18"/>
        <w:szCs w:val="18"/>
      </w:rPr>
    </w:lvl>
    <w:lvl w:ilvl="5">
      <w:start w:val="1"/>
      <w:numFmt w:val="bullet"/>
      <w:lvlText w:val="■"/>
      <w:lvlJc w:val="left"/>
      <w:pPr>
        <w:ind w:left="2520" w:hanging="360"/>
      </w:pPr>
      <w:rPr>
        <w:rFonts w:ascii="StarSymbol" w:hAnsi="StarSymbol" w:cs="StarSymbol" w:hint="default"/>
        <w:sz w:val="18"/>
        <w:szCs w:val="18"/>
      </w:rPr>
    </w:lvl>
    <w:lvl w:ilvl="6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  <w:sz w:val="18"/>
        <w:szCs w:val="18"/>
      </w:rPr>
    </w:lvl>
    <w:lvl w:ilvl="7">
      <w:start w:val="1"/>
      <w:numFmt w:val="bullet"/>
      <w:lvlText w:val=""/>
      <w:lvlJc w:val="left"/>
      <w:pPr>
        <w:ind w:left="3240" w:hanging="360"/>
      </w:pPr>
      <w:rPr>
        <w:rFonts w:ascii="Wingdings 2" w:hAnsi="Wingdings 2" w:cs="Wingdings 2" w:hint="default"/>
        <w:sz w:val="18"/>
        <w:szCs w:val="18"/>
      </w:rPr>
    </w:lvl>
    <w:lvl w:ilvl="8">
      <w:start w:val="1"/>
      <w:numFmt w:val="bullet"/>
      <w:lvlText w:val="■"/>
      <w:lvlJc w:val="left"/>
      <w:pPr>
        <w:ind w:left="3600" w:hanging="360"/>
      </w:pPr>
      <w:rPr>
        <w:rFonts w:ascii="StarSymbol" w:hAnsi="StarSymbol" w:cs="StarSymbol" w:hint="default"/>
        <w:sz w:val="18"/>
        <w:szCs w:val="18"/>
      </w:rPr>
    </w:lvl>
  </w:abstractNum>
  <w:abstractNum w:abstractNumId="28" w15:restartNumberingAfterBreak="0">
    <w:nsid w:val="6E033085"/>
    <w:multiLevelType w:val="multilevel"/>
    <w:tmpl w:val="341A4B14"/>
    <w:lvl w:ilvl="0">
      <w:start w:val="1"/>
      <w:numFmt w:val="bullet"/>
      <w:lvlText w:val=""/>
      <w:lvlJc w:val="left"/>
      <w:pPr>
        <w:tabs>
          <w:tab w:val="num" w:pos="1028"/>
        </w:tabs>
        <w:ind w:left="1028" w:hanging="320"/>
      </w:pPr>
      <w:rPr>
        <w:rFonts w:ascii="Symbol" w:hAnsi="Symbol" w:hint="default"/>
      </w:rPr>
    </w:lvl>
    <w:lvl w:ilvl="1">
      <w:start w:val="1"/>
      <w:numFmt w:val="upperLetter"/>
      <w:lvlText w:val=" %2."/>
      <w:lvlJc w:val="left"/>
      <w:pPr>
        <w:tabs>
          <w:tab w:val="num" w:pos="1274"/>
        </w:tabs>
        <w:ind w:left="1274" w:hanging="283"/>
      </w:pPr>
    </w:lvl>
    <w:lvl w:ilvl="2">
      <w:start w:val="1"/>
      <w:numFmt w:val="lowerRoman"/>
      <w:lvlText w:val=" %3."/>
      <w:lvlJc w:val="left"/>
      <w:pPr>
        <w:tabs>
          <w:tab w:val="num" w:pos="1557"/>
        </w:tabs>
        <w:ind w:left="1557" w:hanging="283"/>
      </w:pPr>
    </w:lvl>
    <w:lvl w:ilvl="3">
      <w:start w:val="1"/>
      <w:numFmt w:val="lowerLetter"/>
      <w:lvlText w:val=" %4)"/>
      <w:lvlJc w:val="left"/>
      <w:pPr>
        <w:tabs>
          <w:tab w:val="num" w:pos="2124"/>
        </w:tabs>
        <w:ind w:left="2124" w:hanging="283"/>
      </w:pPr>
    </w:lvl>
    <w:lvl w:ilvl="4">
      <w:start w:val="5"/>
      <w:numFmt w:val="bullet"/>
      <w:lvlText w:val=""/>
      <w:lvlJc w:val="left"/>
      <w:pPr>
        <w:tabs>
          <w:tab w:val="num" w:pos="2833"/>
        </w:tabs>
        <w:ind w:left="2833" w:hanging="283"/>
      </w:pPr>
      <w:rPr>
        <w:rFonts w:ascii="Symbol" w:hAnsi="Symbol" w:cs="StarSymbol"/>
        <w:sz w:val="18"/>
        <w:szCs w:val="18"/>
      </w:rPr>
    </w:lvl>
    <w:lvl w:ilvl="5">
      <w:start w:val="6"/>
      <w:numFmt w:val="bullet"/>
      <w:lvlText w:val=""/>
      <w:lvlJc w:val="left"/>
      <w:pPr>
        <w:tabs>
          <w:tab w:val="num" w:pos="3683"/>
        </w:tabs>
        <w:ind w:left="3683" w:hanging="283"/>
      </w:pPr>
      <w:rPr>
        <w:rFonts w:ascii="Symbol" w:hAnsi="Symbol" w:cs="StarSymbol"/>
        <w:sz w:val="18"/>
        <w:szCs w:val="18"/>
      </w:rPr>
    </w:lvl>
    <w:lvl w:ilvl="6">
      <w:start w:val="7"/>
      <w:numFmt w:val="bullet"/>
      <w:lvlText w:val=""/>
      <w:lvlJc w:val="left"/>
      <w:pPr>
        <w:tabs>
          <w:tab w:val="num" w:pos="4704"/>
        </w:tabs>
        <w:ind w:left="4704" w:hanging="283"/>
      </w:pPr>
      <w:rPr>
        <w:rFonts w:ascii="Symbol" w:hAnsi="Symbol" w:cs="StarSymbol"/>
        <w:sz w:val="18"/>
        <w:szCs w:val="18"/>
      </w:rPr>
    </w:lvl>
    <w:lvl w:ilvl="7">
      <w:start w:val="8"/>
      <w:numFmt w:val="bullet"/>
      <w:lvlText w:val=""/>
      <w:lvlJc w:val="left"/>
      <w:pPr>
        <w:tabs>
          <w:tab w:val="num" w:pos="6008"/>
        </w:tabs>
        <w:ind w:left="6008" w:hanging="283"/>
      </w:pPr>
      <w:rPr>
        <w:rFonts w:ascii="Symbol" w:hAnsi="Symbol" w:cs="StarSymbol"/>
        <w:sz w:val="18"/>
        <w:szCs w:val="18"/>
      </w:rPr>
    </w:lvl>
    <w:lvl w:ilvl="8">
      <w:start w:val="9"/>
      <w:numFmt w:val="bullet"/>
      <w:lvlText w:val=""/>
      <w:lvlJc w:val="left"/>
      <w:pPr>
        <w:tabs>
          <w:tab w:val="num" w:pos="7482"/>
        </w:tabs>
        <w:ind w:left="7482" w:hanging="283"/>
      </w:pPr>
      <w:rPr>
        <w:rFonts w:ascii="Symbol" w:hAnsi="Symbol" w:cs="StarSymbol"/>
        <w:sz w:val="18"/>
        <w:szCs w:val="18"/>
      </w:rPr>
    </w:lvl>
  </w:abstractNum>
  <w:abstractNum w:abstractNumId="29" w15:restartNumberingAfterBreak="0">
    <w:nsid w:val="7E41604D"/>
    <w:multiLevelType w:val="multilevel"/>
    <w:tmpl w:val="4BE2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 w:hint="default"/>
        <w:sz w:val="18"/>
        <w:szCs w:val="18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30" w15:restartNumberingAfterBreak="0">
    <w:nsid w:val="7FE37A88"/>
    <w:multiLevelType w:val="multilevel"/>
    <w:tmpl w:val="EF3A0604"/>
    <w:lvl w:ilvl="0">
      <w:start w:val="1"/>
      <w:numFmt w:val="lowerLetter"/>
      <w:lvlText w:val="%1."/>
      <w:lvlJc w:val="left"/>
      <w:pPr>
        <w:tabs>
          <w:tab w:val="num" w:pos="283"/>
        </w:tabs>
        <w:ind w:left="283" w:hanging="282"/>
      </w:pPr>
    </w:lvl>
    <w:lvl w:ilvl="1">
      <w:start w:val="1"/>
      <w:numFmt w:val="bullet"/>
      <w:lvlText w:val=""/>
      <w:lvlJc w:val="left"/>
      <w:pPr>
        <w:tabs>
          <w:tab w:val="num" w:pos="567"/>
        </w:tabs>
        <w:ind w:left="567" w:hanging="282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850"/>
        </w:tabs>
        <w:ind w:left="850" w:hanging="282"/>
      </w:pPr>
      <w:rPr>
        <w:rFonts w:ascii="Symbol" w:hAnsi="Symbol" w:hint="default"/>
      </w:rPr>
    </w:lvl>
    <w:lvl w:ilvl="3">
      <w:start w:val="1"/>
      <w:numFmt w:val="lowerLetter"/>
      <w:lvlText w:val="%4."/>
      <w:lvlJc w:val="left"/>
      <w:pPr>
        <w:tabs>
          <w:tab w:val="num" w:pos="1134"/>
        </w:tabs>
        <w:ind w:left="1134" w:hanging="282"/>
      </w:pPr>
    </w:lvl>
    <w:lvl w:ilvl="4">
      <w:start w:val="1"/>
      <w:numFmt w:val="lowerLetter"/>
      <w:lvlText w:val="%5."/>
      <w:lvlJc w:val="left"/>
      <w:pPr>
        <w:tabs>
          <w:tab w:val="num" w:pos="1417"/>
        </w:tabs>
        <w:ind w:left="1417" w:hanging="282"/>
      </w:pPr>
    </w:lvl>
    <w:lvl w:ilvl="5">
      <w:start w:val="1"/>
      <w:numFmt w:val="lowerLetter"/>
      <w:lvlText w:val="%6."/>
      <w:lvlJc w:val="left"/>
      <w:pPr>
        <w:tabs>
          <w:tab w:val="num" w:pos="1701"/>
        </w:tabs>
        <w:ind w:left="1701" w:hanging="282"/>
      </w:pPr>
    </w:lvl>
    <w:lvl w:ilvl="6">
      <w:start w:val="1"/>
      <w:numFmt w:val="bullet"/>
      <w:lvlText w:val=""/>
      <w:lvlJc w:val="left"/>
      <w:pPr>
        <w:tabs>
          <w:tab w:val="num" w:pos="1984"/>
        </w:tabs>
        <w:ind w:left="1984" w:hanging="282"/>
      </w:pPr>
      <w:rPr>
        <w:rFonts w:ascii="Symbol" w:hAnsi="Symbol" w:hint="default"/>
      </w:rPr>
    </w:lvl>
    <w:lvl w:ilvl="7">
      <w:start w:val="1"/>
      <w:numFmt w:val="lowerLetter"/>
      <w:lvlText w:val="%8."/>
      <w:lvlJc w:val="left"/>
      <w:pPr>
        <w:tabs>
          <w:tab w:val="num" w:pos="2268"/>
        </w:tabs>
        <w:ind w:left="2268" w:hanging="282"/>
      </w:pPr>
    </w:lvl>
    <w:lvl w:ilvl="8">
      <w:start w:val="1"/>
      <w:numFmt w:val="lowerLetter"/>
      <w:lvlText w:val="%9."/>
      <w:lvlJc w:val="left"/>
      <w:pPr>
        <w:tabs>
          <w:tab w:val="num" w:pos="2551"/>
        </w:tabs>
        <w:ind w:left="2551" w:hanging="282"/>
      </w:pPr>
    </w:lvl>
  </w:abstractNum>
  <w:num w:numId="1" w16cid:durableId="865748798">
    <w:abstractNumId w:val="25"/>
  </w:num>
  <w:num w:numId="2" w16cid:durableId="1091272636">
    <w:abstractNumId w:val="0"/>
  </w:num>
  <w:num w:numId="3" w16cid:durableId="1848248997">
    <w:abstractNumId w:val="8"/>
  </w:num>
  <w:num w:numId="4" w16cid:durableId="1694527365">
    <w:abstractNumId w:val="10"/>
  </w:num>
  <w:num w:numId="5" w16cid:durableId="1015571098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74751640">
    <w:abstractNumId w:val="5"/>
  </w:num>
  <w:num w:numId="7" w16cid:durableId="745032792">
    <w:abstractNumId w:val="6"/>
  </w:num>
  <w:num w:numId="8" w16cid:durableId="217594641">
    <w:abstractNumId w:val="7"/>
  </w:num>
  <w:num w:numId="9" w16cid:durableId="1125007759">
    <w:abstractNumId w:val="17"/>
  </w:num>
  <w:num w:numId="10" w16cid:durableId="2084637831">
    <w:abstractNumId w:val="27"/>
  </w:num>
  <w:num w:numId="11" w16cid:durableId="1742437365">
    <w:abstractNumId w:val="21"/>
  </w:num>
  <w:num w:numId="12" w16cid:durableId="1615483607">
    <w:abstractNumId w:val="13"/>
  </w:num>
  <w:num w:numId="13" w16cid:durableId="1678456820">
    <w:abstractNumId w:val="14"/>
  </w:num>
  <w:num w:numId="14" w16cid:durableId="854882382">
    <w:abstractNumId w:val="29"/>
  </w:num>
  <w:num w:numId="15" w16cid:durableId="1490900777">
    <w:abstractNumId w:val="12"/>
  </w:num>
  <w:num w:numId="16" w16cid:durableId="119426526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23111493">
    <w:abstractNumId w:val="10"/>
  </w:num>
  <w:num w:numId="18" w16cid:durableId="451750994">
    <w:abstractNumId w:val="10"/>
  </w:num>
  <w:num w:numId="19" w16cid:durableId="125674766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/>
    <w:lvlOverride w:ilvl="6"/>
    <w:lvlOverride w:ilvl="7"/>
    <w:lvlOverride w:ilvl="8"/>
  </w:num>
  <w:num w:numId="20" w16cid:durableId="205214335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31080360">
    <w:abstractNumId w:val="26"/>
    <w:lvlOverride w:ilvl="0"/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587029536">
    <w:abstractNumId w:val="20"/>
  </w:num>
  <w:num w:numId="23" w16cid:durableId="1351951889">
    <w:abstractNumId w:val="22"/>
  </w:num>
  <w:num w:numId="24" w16cid:durableId="1944337454">
    <w:abstractNumId w:val="3"/>
  </w:num>
  <w:num w:numId="25" w16cid:durableId="948194580">
    <w:abstractNumId w:val="28"/>
  </w:num>
  <w:num w:numId="26" w16cid:durableId="891961499">
    <w:abstractNumId w:val="10"/>
  </w:num>
  <w:num w:numId="27" w16cid:durableId="700326705">
    <w:abstractNumId w:val="10"/>
  </w:num>
  <w:num w:numId="28" w16cid:durableId="218130514">
    <w:abstractNumId w:val="10"/>
  </w:num>
  <w:num w:numId="29" w16cid:durableId="1816986529">
    <w:abstractNumId w:val="11"/>
  </w:num>
  <w:num w:numId="30" w16cid:durableId="1011033545">
    <w:abstractNumId w:val="26"/>
  </w:num>
  <w:num w:numId="31" w16cid:durableId="1509785041">
    <w:abstractNumId w:val="16"/>
  </w:num>
  <w:num w:numId="32" w16cid:durableId="67192510">
    <w:abstractNumId w:val="30"/>
  </w:num>
  <w:num w:numId="33" w16cid:durableId="1517232139">
    <w:abstractNumId w:val="26"/>
    <w:lvlOverride w:ilvl="0"/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728578812">
    <w:abstractNumId w:val="4"/>
  </w:num>
  <w:num w:numId="35" w16cid:durableId="298345527">
    <w:abstractNumId w:val="10"/>
  </w:num>
  <w:num w:numId="36" w16cid:durableId="680666518">
    <w:abstractNumId w:val="15"/>
  </w:num>
  <w:num w:numId="37" w16cid:durableId="559294166">
    <w:abstractNumId w:val="19"/>
  </w:num>
  <w:num w:numId="38" w16cid:durableId="1428844402">
    <w:abstractNumId w:val="2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C1E7D"/>
    <w:rsid w:val="00005F3E"/>
    <w:rsid w:val="00031262"/>
    <w:rsid w:val="00066A6B"/>
    <w:rsid w:val="000A5D94"/>
    <w:rsid w:val="000B78CD"/>
    <w:rsid w:val="000C4D7E"/>
    <w:rsid w:val="000D35A9"/>
    <w:rsid w:val="000F202F"/>
    <w:rsid w:val="000F7226"/>
    <w:rsid w:val="0011233C"/>
    <w:rsid w:val="00116102"/>
    <w:rsid w:val="00117735"/>
    <w:rsid w:val="00117BF0"/>
    <w:rsid w:val="00133BAD"/>
    <w:rsid w:val="00134A1E"/>
    <w:rsid w:val="00142ABF"/>
    <w:rsid w:val="00163D19"/>
    <w:rsid w:val="00166C05"/>
    <w:rsid w:val="001813F9"/>
    <w:rsid w:val="001A54EC"/>
    <w:rsid w:val="001B1079"/>
    <w:rsid w:val="001E11AE"/>
    <w:rsid w:val="001E19BA"/>
    <w:rsid w:val="001F1C98"/>
    <w:rsid w:val="001F21FE"/>
    <w:rsid w:val="001F4F9E"/>
    <w:rsid w:val="00205610"/>
    <w:rsid w:val="00207B94"/>
    <w:rsid w:val="00221E7E"/>
    <w:rsid w:val="00235B88"/>
    <w:rsid w:val="002409DA"/>
    <w:rsid w:val="002430C7"/>
    <w:rsid w:val="00256DA7"/>
    <w:rsid w:val="0025774B"/>
    <w:rsid w:val="002636D9"/>
    <w:rsid w:val="00267ACD"/>
    <w:rsid w:val="00277121"/>
    <w:rsid w:val="00293DD7"/>
    <w:rsid w:val="00294564"/>
    <w:rsid w:val="00294FA1"/>
    <w:rsid w:val="002A7FF2"/>
    <w:rsid w:val="002C022C"/>
    <w:rsid w:val="002D17DE"/>
    <w:rsid w:val="002F3A21"/>
    <w:rsid w:val="003111EC"/>
    <w:rsid w:val="00320AA7"/>
    <w:rsid w:val="00324E09"/>
    <w:rsid w:val="00326F80"/>
    <w:rsid w:val="00326FA2"/>
    <w:rsid w:val="00331C93"/>
    <w:rsid w:val="00331E2B"/>
    <w:rsid w:val="0033307F"/>
    <w:rsid w:val="0034159A"/>
    <w:rsid w:val="00343450"/>
    <w:rsid w:val="00350FAA"/>
    <w:rsid w:val="00352FBB"/>
    <w:rsid w:val="0035305B"/>
    <w:rsid w:val="0037024F"/>
    <w:rsid w:val="00371BD4"/>
    <w:rsid w:val="0037771F"/>
    <w:rsid w:val="003821B0"/>
    <w:rsid w:val="00390974"/>
    <w:rsid w:val="003B315D"/>
    <w:rsid w:val="003C6FA4"/>
    <w:rsid w:val="003E61B9"/>
    <w:rsid w:val="003E64B6"/>
    <w:rsid w:val="003E7D70"/>
    <w:rsid w:val="003F534D"/>
    <w:rsid w:val="003F759C"/>
    <w:rsid w:val="004044BC"/>
    <w:rsid w:val="00404C2A"/>
    <w:rsid w:val="004203CD"/>
    <w:rsid w:val="00421643"/>
    <w:rsid w:val="0042403B"/>
    <w:rsid w:val="00451839"/>
    <w:rsid w:val="0045622F"/>
    <w:rsid w:val="00486B1F"/>
    <w:rsid w:val="004A703B"/>
    <w:rsid w:val="004B470F"/>
    <w:rsid w:val="004C110E"/>
    <w:rsid w:val="004D190F"/>
    <w:rsid w:val="004D2569"/>
    <w:rsid w:val="004D7514"/>
    <w:rsid w:val="004F21E4"/>
    <w:rsid w:val="004F2C6B"/>
    <w:rsid w:val="00507985"/>
    <w:rsid w:val="00544764"/>
    <w:rsid w:val="00560C99"/>
    <w:rsid w:val="00562D0A"/>
    <w:rsid w:val="0056722B"/>
    <w:rsid w:val="005700C0"/>
    <w:rsid w:val="00572DBF"/>
    <w:rsid w:val="005751DB"/>
    <w:rsid w:val="00593D68"/>
    <w:rsid w:val="005A05C5"/>
    <w:rsid w:val="005A7D63"/>
    <w:rsid w:val="005C2ED1"/>
    <w:rsid w:val="005C3141"/>
    <w:rsid w:val="005C46B9"/>
    <w:rsid w:val="005C708B"/>
    <w:rsid w:val="005C7281"/>
    <w:rsid w:val="005D021D"/>
    <w:rsid w:val="005D3296"/>
    <w:rsid w:val="005D39DB"/>
    <w:rsid w:val="005D4597"/>
    <w:rsid w:val="005E56F7"/>
    <w:rsid w:val="005F04D7"/>
    <w:rsid w:val="00603197"/>
    <w:rsid w:val="006034B1"/>
    <w:rsid w:val="006109E4"/>
    <w:rsid w:val="00611074"/>
    <w:rsid w:val="006130E0"/>
    <w:rsid w:val="00616C7B"/>
    <w:rsid w:val="00624B0E"/>
    <w:rsid w:val="006347BB"/>
    <w:rsid w:val="00640AB6"/>
    <w:rsid w:val="006502D8"/>
    <w:rsid w:val="006542C2"/>
    <w:rsid w:val="00656460"/>
    <w:rsid w:val="00664016"/>
    <w:rsid w:val="00670031"/>
    <w:rsid w:val="0067473C"/>
    <w:rsid w:val="00691AF6"/>
    <w:rsid w:val="00692A24"/>
    <w:rsid w:val="006A5F78"/>
    <w:rsid w:val="006F2CF5"/>
    <w:rsid w:val="007058B6"/>
    <w:rsid w:val="00706570"/>
    <w:rsid w:val="0073358C"/>
    <w:rsid w:val="007406FB"/>
    <w:rsid w:val="00765173"/>
    <w:rsid w:val="00767156"/>
    <w:rsid w:val="00774088"/>
    <w:rsid w:val="00794F9D"/>
    <w:rsid w:val="007B32FE"/>
    <w:rsid w:val="007B60AC"/>
    <w:rsid w:val="007B63DC"/>
    <w:rsid w:val="007D1FFA"/>
    <w:rsid w:val="007E1635"/>
    <w:rsid w:val="007E2146"/>
    <w:rsid w:val="007E5C37"/>
    <w:rsid w:val="007F3656"/>
    <w:rsid w:val="00801037"/>
    <w:rsid w:val="00803C92"/>
    <w:rsid w:val="00806F81"/>
    <w:rsid w:val="00807CBF"/>
    <w:rsid w:val="008163FB"/>
    <w:rsid w:val="00840184"/>
    <w:rsid w:val="00852A80"/>
    <w:rsid w:val="00853334"/>
    <w:rsid w:val="00854218"/>
    <w:rsid w:val="00862E54"/>
    <w:rsid w:val="0086741B"/>
    <w:rsid w:val="00881429"/>
    <w:rsid w:val="00881568"/>
    <w:rsid w:val="00890898"/>
    <w:rsid w:val="0089746D"/>
    <w:rsid w:val="008B326E"/>
    <w:rsid w:val="008B4EBC"/>
    <w:rsid w:val="008C3AE8"/>
    <w:rsid w:val="008D5C57"/>
    <w:rsid w:val="008E4CE3"/>
    <w:rsid w:val="0090575C"/>
    <w:rsid w:val="00915483"/>
    <w:rsid w:val="009229F8"/>
    <w:rsid w:val="00925F76"/>
    <w:rsid w:val="00931DA0"/>
    <w:rsid w:val="009333A2"/>
    <w:rsid w:val="0094466C"/>
    <w:rsid w:val="00946BBA"/>
    <w:rsid w:val="009502A1"/>
    <w:rsid w:val="00970F4F"/>
    <w:rsid w:val="009A5ED1"/>
    <w:rsid w:val="009A6D4C"/>
    <w:rsid w:val="009B3893"/>
    <w:rsid w:val="009C0E87"/>
    <w:rsid w:val="009C40C7"/>
    <w:rsid w:val="009D4C1A"/>
    <w:rsid w:val="009D5914"/>
    <w:rsid w:val="009E4AD1"/>
    <w:rsid w:val="00A13DC1"/>
    <w:rsid w:val="00A151DF"/>
    <w:rsid w:val="00A16EEA"/>
    <w:rsid w:val="00A25CB7"/>
    <w:rsid w:val="00A64385"/>
    <w:rsid w:val="00A75D50"/>
    <w:rsid w:val="00AB0643"/>
    <w:rsid w:val="00AC0553"/>
    <w:rsid w:val="00AC1E70"/>
    <w:rsid w:val="00AC5E00"/>
    <w:rsid w:val="00AC727C"/>
    <w:rsid w:val="00AD39DB"/>
    <w:rsid w:val="00AD6E5E"/>
    <w:rsid w:val="00AE0F08"/>
    <w:rsid w:val="00AE1FB9"/>
    <w:rsid w:val="00AF0457"/>
    <w:rsid w:val="00AF0ABC"/>
    <w:rsid w:val="00AF1D44"/>
    <w:rsid w:val="00B1078D"/>
    <w:rsid w:val="00B2316B"/>
    <w:rsid w:val="00B32038"/>
    <w:rsid w:val="00B5399E"/>
    <w:rsid w:val="00B64B82"/>
    <w:rsid w:val="00B672C0"/>
    <w:rsid w:val="00B76EBC"/>
    <w:rsid w:val="00B76F31"/>
    <w:rsid w:val="00B91C27"/>
    <w:rsid w:val="00BA4BA1"/>
    <w:rsid w:val="00BB0BE7"/>
    <w:rsid w:val="00BD4973"/>
    <w:rsid w:val="00BD79CC"/>
    <w:rsid w:val="00BE1FA0"/>
    <w:rsid w:val="00BE5AE0"/>
    <w:rsid w:val="00BF76D9"/>
    <w:rsid w:val="00C1197B"/>
    <w:rsid w:val="00C12E60"/>
    <w:rsid w:val="00C2388E"/>
    <w:rsid w:val="00C3546C"/>
    <w:rsid w:val="00C37C9B"/>
    <w:rsid w:val="00C508A7"/>
    <w:rsid w:val="00C9292D"/>
    <w:rsid w:val="00CB34EC"/>
    <w:rsid w:val="00CD5616"/>
    <w:rsid w:val="00CF14D5"/>
    <w:rsid w:val="00CF3909"/>
    <w:rsid w:val="00CF66B4"/>
    <w:rsid w:val="00D02CDE"/>
    <w:rsid w:val="00D06D20"/>
    <w:rsid w:val="00D17285"/>
    <w:rsid w:val="00D20768"/>
    <w:rsid w:val="00D3363F"/>
    <w:rsid w:val="00D44404"/>
    <w:rsid w:val="00D52B7E"/>
    <w:rsid w:val="00D62B90"/>
    <w:rsid w:val="00D67BA2"/>
    <w:rsid w:val="00D747D3"/>
    <w:rsid w:val="00DD66A0"/>
    <w:rsid w:val="00DD765A"/>
    <w:rsid w:val="00DE7988"/>
    <w:rsid w:val="00DF2B2D"/>
    <w:rsid w:val="00E03662"/>
    <w:rsid w:val="00E107C9"/>
    <w:rsid w:val="00E27D84"/>
    <w:rsid w:val="00E365D7"/>
    <w:rsid w:val="00E37CDE"/>
    <w:rsid w:val="00E43306"/>
    <w:rsid w:val="00E55315"/>
    <w:rsid w:val="00E56AF2"/>
    <w:rsid w:val="00E75F0C"/>
    <w:rsid w:val="00E763A1"/>
    <w:rsid w:val="00E92DB2"/>
    <w:rsid w:val="00EA7DE9"/>
    <w:rsid w:val="00EA7F94"/>
    <w:rsid w:val="00EB76D5"/>
    <w:rsid w:val="00EC1C73"/>
    <w:rsid w:val="00EC1E7D"/>
    <w:rsid w:val="00ED3592"/>
    <w:rsid w:val="00EE01D8"/>
    <w:rsid w:val="00EE5FA8"/>
    <w:rsid w:val="00EF5AC4"/>
    <w:rsid w:val="00F008AD"/>
    <w:rsid w:val="00F11223"/>
    <w:rsid w:val="00F20603"/>
    <w:rsid w:val="00F214BA"/>
    <w:rsid w:val="00F2656C"/>
    <w:rsid w:val="00F430C2"/>
    <w:rsid w:val="00F665DC"/>
    <w:rsid w:val="00F74CD6"/>
    <w:rsid w:val="00F838CE"/>
    <w:rsid w:val="00F8412B"/>
    <w:rsid w:val="00F908F2"/>
    <w:rsid w:val="00FA4D4B"/>
    <w:rsid w:val="00FA7A4B"/>
    <w:rsid w:val="00FB46FD"/>
    <w:rsid w:val="00FB4759"/>
    <w:rsid w:val="00FE43A6"/>
    <w:rsid w:val="00FE5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6B78BC2"/>
  <w15:docId w15:val="{DB1EDFF5-1CB3-46D1-9457-AC034CF84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rsid w:val="00163D19"/>
    <w:rPr>
      <w:sz w:val="24"/>
      <w:szCs w:val="24"/>
    </w:rPr>
  </w:style>
  <w:style w:type="paragraph" w:styleId="Nadpis1">
    <w:name w:val="heading 1"/>
    <w:basedOn w:val="Normln"/>
    <w:next w:val="Normln"/>
    <w:link w:val="Nadpis1Char"/>
    <w:qFormat/>
    <w:rsid w:val="00CD561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rsid w:val="00B672C0"/>
    <w:pPr>
      <w:tabs>
        <w:tab w:val="center" w:pos="4536"/>
        <w:tab w:val="right" w:pos="9072"/>
      </w:tabs>
    </w:pPr>
  </w:style>
  <w:style w:type="paragraph" w:styleId="Zpat">
    <w:name w:val="footer"/>
    <w:basedOn w:val="Normln"/>
    <w:link w:val="ZpatChar"/>
    <w:rsid w:val="00B672C0"/>
    <w:pPr>
      <w:tabs>
        <w:tab w:val="center" w:pos="4536"/>
        <w:tab w:val="right" w:pos="9072"/>
      </w:tabs>
    </w:pPr>
  </w:style>
  <w:style w:type="table" w:styleId="Mkatabulky">
    <w:name w:val="Table Grid"/>
    <w:basedOn w:val="Normlntabulka"/>
    <w:rsid w:val="006564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textovodkaz">
    <w:name w:val="Hyperlink"/>
    <w:rsid w:val="00421643"/>
    <w:rPr>
      <w:color w:val="0000FF"/>
      <w:u w:val="single"/>
    </w:rPr>
  </w:style>
  <w:style w:type="paragraph" w:customStyle="1" w:styleId="Default">
    <w:name w:val="Default"/>
    <w:rsid w:val="00915483"/>
    <w:pPr>
      <w:widowControl w:val="0"/>
      <w:autoSpaceDE w:val="0"/>
      <w:autoSpaceDN w:val="0"/>
      <w:adjustRightInd w:val="0"/>
    </w:pPr>
    <w:rPr>
      <w:rFonts w:ascii="Times" w:hAnsi="Times" w:cs="Times"/>
      <w:color w:val="000000"/>
      <w:sz w:val="24"/>
      <w:szCs w:val="24"/>
    </w:rPr>
  </w:style>
  <w:style w:type="paragraph" w:styleId="Zkladntextodsazen2">
    <w:name w:val="Body Text Indent 2"/>
    <w:basedOn w:val="Normln"/>
    <w:rsid w:val="00F838CE"/>
    <w:pPr>
      <w:ind w:left="360"/>
    </w:pPr>
  </w:style>
  <w:style w:type="paragraph" w:styleId="Nzev">
    <w:name w:val="Title"/>
    <w:basedOn w:val="Normln"/>
    <w:qFormat/>
    <w:rsid w:val="00163D19"/>
    <w:pPr>
      <w:jc w:val="center"/>
    </w:pPr>
    <w:rPr>
      <w:sz w:val="28"/>
    </w:rPr>
  </w:style>
  <w:style w:type="paragraph" w:customStyle="1" w:styleId="zadn1">
    <w:name w:val="zadání1"/>
    <w:basedOn w:val="Normln"/>
    <w:next w:val="zadn2"/>
    <w:rsid w:val="00163D19"/>
    <w:pPr>
      <w:widowControl w:val="0"/>
      <w:numPr>
        <w:numId w:val="1"/>
      </w:numPr>
      <w:suppressAutoHyphens/>
      <w:spacing w:after="120"/>
      <w:ind w:left="0" w:firstLine="0"/>
    </w:pPr>
    <w:rPr>
      <w:rFonts w:eastAsia="Arial Unicode MS" w:cs="Tahoma"/>
      <w:b/>
    </w:rPr>
  </w:style>
  <w:style w:type="paragraph" w:customStyle="1" w:styleId="zadn2">
    <w:name w:val="zadání2"/>
    <w:basedOn w:val="zadn1"/>
    <w:rsid w:val="00163D19"/>
    <w:pPr>
      <w:numPr>
        <w:numId w:val="3"/>
      </w:numPr>
    </w:pPr>
    <w:rPr>
      <w:sz w:val="20"/>
    </w:rPr>
  </w:style>
  <w:style w:type="paragraph" w:customStyle="1" w:styleId="zadn3">
    <w:name w:val="zadání3"/>
    <w:basedOn w:val="zadn2"/>
    <w:rsid w:val="00163D19"/>
    <w:pPr>
      <w:numPr>
        <w:numId w:val="4"/>
      </w:numPr>
      <w:spacing w:after="0"/>
    </w:pPr>
    <w:rPr>
      <w:b w:val="0"/>
    </w:rPr>
  </w:style>
  <w:style w:type="paragraph" w:customStyle="1" w:styleId="zadn4">
    <w:name w:val="zadání4"/>
    <w:basedOn w:val="zadn3"/>
    <w:rsid w:val="00163D19"/>
    <w:pPr>
      <w:numPr>
        <w:numId w:val="2"/>
      </w:numPr>
    </w:pPr>
  </w:style>
  <w:style w:type="paragraph" w:customStyle="1" w:styleId="nadpistabulky">
    <w:name w:val="nadpis tabulky"/>
    <w:basedOn w:val="Normln"/>
    <w:rsid w:val="00572DBF"/>
    <w:pPr>
      <w:spacing w:before="180" w:after="60"/>
    </w:pPr>
    <w:rPr>
      <w:sz w:val="20"/>
    </w:rPr>
  </w:style>
  <w:style w:type="paragraph" w:customStyle="1" w:styleId="upozornn">
    <w:name w:val="upozornění"/>
    <w:basedOn w:val="Normln"/>
    <w:rsid w:val="00572DBF"/>
    <w:pPr>
      <w:numPr>
        <w:numId w:val="5"/>
      </w:numPr>
      <w:shd w:val="clear" w:color="auto" w:fill="E0E0E0"/>
      <w:spacing w:before="60" w:after="60"/>
    </w:pPr>
  </w:style>
  <w:style w:type="paragraph" w:customStyle="1" w:styleId="Vchoz">
    <w:name w:val="Výchozí"/>
    <w:rsid w:val="00BE1FA0"/>
    <w:pPr>
      <w:widowControl w:val="0"/>
      <w:tabs>
        <w:tab w:val="left" w:pos="709"/>
      </w:tabs>
      <w:suppressAutoHyphens/>
      <w:spacing w:line="200" w:lineRule="atLeast"/>
    </w:pPr>
    <w:rPr>
      <w:rFonts w:eastAsia="Arial Unicode MS" w:cs="Tahoma"/>
      <w:sz w:val="24"/>
      <w:szCs w:val="24"/>
      <w:lang w:bidi="cs-CZ"/>
    </w:rPr>
  </w:style>
  <w:style w:type="character" w:styleId="Odkaznakoment">
    <w:name w:val="annotation reference"/>
    <w:semiHidden/>
    <w:rsid w:val="00B91C27"/>
    <w:rPr>
      <w:sz w:val="16"/>
      <w:szCs w:val="16"/>
    </w:rPr>
  </w:style>
  <w:style w:type="paragraph" w:styleId="Textkomente">
    <w:name w:val="annotation text"/>
    <w:basedOn w:val="Normln"/>
    <w:semiHidden/>
    <w:rsid w:val="00B91C27"/>
    <w:rPr>
      <w:sz w:val="20"/>
      <w:szCs w:val="20"/>
    </w:rPr>
  </w:style>
  <w:style w:type="paragraph" w:styleId="Pedmtkomente">
    <w:name w:val="annotation subject"/>
    <w:basedOn w:val="Textkomente"/>
    <w:next w:val="Textkomente"/>
    <w:semiHidden/>
    <w:rsid w:val="00B91C27"/>
    <w:rPr>
      <w:b/>
      <w:bCs/>
    </w:rPr>
  </w:style>
  <w:style w:type="paragraph" w:styleId="Textbubliny">
    <w:name w:val="Balloon Text"/>
    <w:basedOn w:val="Normln"/>
    <w:semiHidden/>
    <w:rsid w:val="00B91C27"/>
    <w:rPr>
      <w:rFonts w:ascii="Tahoma" w:hAnsi="Tahoma" w:cs="Tahoma"/>
      <w:sz w:val="16"/>
      <w:szCs w:val="16"/>
    </w:rPr>
  </w:style>
  <w:style w:type="paragraph" w:customStyle="1" w:styleId="Obsahtabulky">
    <w:name w:val="Obsah tabulky"/>
    <w:basedOn w:val="Normln"/>
    <w:rsid w:val="001A54EC"/>
    <w:pPr>
      <w:widowControl w:val="0"/>
      <w:suppressLineNumbers/>
      <w:suppressAutoHyphens/>
    </w:pPr>
    <w:rPr>
      <w:rFonts w:ascii="Liberation Serif" w:eastAsia="DejaVu Sans" w:hAnsi="Liberation Serif" w:cs="DejaVu Sans"/>
      <w:kern w:val="1"/>
      <w:lang w:eastAsia="hi-IN" w:bidi="hi-IN"/>
    </w:rPr>
  </w:style>
  <w:style w:type="table" w:styleId="Profesionlntabulka">
    <w:name w:val="Table Professional"/>
    <w:basedOn w:val="Normlntabulka"/>
    <w:rsid w:val="001A54E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customStyle="1" w:styleId="ZpatChar">
    <w:name w:val="Zápatí Char"/>
    <w:link w:val="Zpat"/>
    <w:rsid w:val="00AE1FB9"/>
    <w:rPr>
      <w:sz w:val="24"/>
      <w:szCs w:val="24"/>
    </w:rPr>
  </w:style>
  <w:style w:type="character" w:styleId="slostrnky">
    <w:name w:val="page number"/>
    <w:unhideWhenUsed/>
    <w:rsid w:val="00AE1FB9"/>
  </w:style>
  <w:style w:type="character" w:customStyle="1" w:styleId="Nadpis1Char">
    <w:name w:val="Nadpis 1 Char"/>
    <w:basedOn w:val="Standardnpsmoodstavce"/>
    <w:link w:val="Nadpis1"/>
    <w:rsid w:val="00CD561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23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1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482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Praskova 8, 746 01 Opava, tel</vt:lpstr>
    </vt:vector>
  </TitlesOfParts>
  <Company>SSPU</Company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Praskova 8, 746 01 Opava, tel</dc:title>
  <dc:creator>Dolezi</dc:creator>
  <cp:lastModifiedBy>Ondřej Němčík</cp:lastModifiedBy>
  <cp:revision>5</cp:revision>
  <cp:lastPrinted>2010-04-16T10:50:00Z</cp:lastPrinted>
  <dcterms:created xsi:type="dcterms:W3CDTF">2014-04-14T20:18:00Z</dcterms:created>
  <dcterms:modified xsi:type="dcterms:W3CDTF">2025-05-07T16:28:00Z</dcterms:modified>
</cp:coreProperties>
</file>