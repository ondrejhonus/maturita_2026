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ADFC" w14:textId="7CAF4D29" w:rsidR="00BE1FA0" w:rsidRPr="006861FB" w:rsidRDefault="00251A74" w:rsidP="006861FB">
      <w:pPr>
        <w:spacing w:before="120" w:after="120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Praktická prověrka – dotazy SQL</w:t>
      </w:r>
      <w:r w:rsidR="00A4793C">
        <w:rPr>
          <w:b/>
          <w:noProof/>
          <w:sz w:val="32"/>
          <w:szCs w:val="32"/>
        </w:rPr>
        <w:t xml:space="preserve"> – jazyková škola</w:t>
      </w:r>
    </w:p>
    <w:p w14:paraId="204F612F" w14:textId="77777777" w:rsidR="000E50C9" w:rsidRDefault="00251A74" w:rsidP="00251A74">
      <w:pPr>
        <w:pStyle w:val="zadn2"/>
        <w:numPr>
          <w:ilvl w:val="0"/>
          <w:numId w:val="0"/>
        </w:numPr>
        <w:tabs>
          <w:tab w:val="left" w:pos="284"/>
        </w:tabs>
        <w:ind w:left="850" w:hanging="283"/>
      </w:pPr>
      <w:r>
        <w:t xml:space="preserve">      </w:t>
      </w:r>
      <w:r w:rsidR="000E50C9">
        <w:t>S využitím aplikace PHPMyAdmin proveďte úkoly souvis</w:t>
      </w:r>
      <w:r>
        <w:t xml:space="preserve">ející se správou MySQL databáze </w:t>
      </w:r>
      <w:r w:rsidR="000E50C9">
        <w:t>používané jazykovou školou. Při plnění úkolů vycházejte z následujícího databázového schématu:</w:t>
      </w:r>
    </w:p>
    <w:p w14:paraId="20500A3D" w14:textId="77777777" w:rsidR="000E50C9" w:rsidRDefault="000E50C9" w:rsidP="000E50C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283" w:hanging="283"/>
        <w:jc w:val="center"/>
      </w:pPr>
      <w:r>
        <w:object w:dxaOrig="4320" w:dyaOrig="1876" w14:anchorId="0D204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185.25pt" o:ole="">
            <v:imagedata r:id="rId7" o:title=""/>
          </v:shape>
          <o:OLEObject Type="Embed" ProgID="CorelPHOTOPAINT.Image.15" ShapeID="_x0000_i1025" DrawAspect="Content" ObjectID="_1808143200" r:id="rId8"/>
        </w:object>
      </w:r>
    </w:p>
    <w:p w14:paraId="39A5888C" w14:textId="77777777" w:rsidR="000E50C9" w:rsidRDefault="000E50C9" w:rsidP="000E50C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567" w:hanging="283"/>
      </w:pPr>
      <w:r>
        <w:t>Úkoly:</w:t>
      </w:r>
    </w:p>
    <w:p w14:paraId="1E743A27" w14:textId="77777777" w:rsidR="000E50C9" w:rsidRPr="0056464F" w:rsidRDefault="00251A74" w:rsidP="000E50C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Připojte se k lokálnímu MySQL serveru. Vypište seznam všech databází. </w:t>
      </w:r>
      <w:r w:rsidR="000E50C9">
        <w:t xml:space="preserve">Vytvořte v MySQL databázi s názvem </w:t>
      </w:r>
      <w:r w:rsidR="000E50C9">
        <w:rPr>
          <w:i/>
        </w:rPr>
        <w:t>langschool</w:t>
      </w:r>
      <w:r w:rsidR="000E50C9">
        <w:t xml:space="preserve">.  Importujte do databáze data ze souboru </w:t>
      </w:r>
      <w:r w:rsidR="000E50C9">
        <w:rPr>
          <w:b/>
        </w:rPr>
        <w:t>langschool</w:t>
      </w:r>
      <w:r w:rsidR="000E50C9" w:rsidRPr="000D35A9">
        <w:rPr>
          <w:b/>
        </w:rPr>
        <w:t>.sql</w:t>
      </w:r>
      <w:r w:rsidR="000E50C9">
        <w:t xml:space="preserve">. Ověřte správnost kódování znaků, případně proveďte potřebné úpravy, aby bylo zajištěno správné zobrazování českých písmen. </w:t>
      </w:r>
      <w:r w:rsidR="000E50C9" w:rsidRPr="000D35A9">
        <w:rPr>
          <w:i/>
        </w:rPr>
        <w:t>(</w:t>
      </w:r>
      <w:r>
        <w:rPr>
          <w:i/>
        </w:rPr>
        <w:t xml:space="preserve">2 </w:t>
      </w:r>
      <w:r w:rsidR="000E50C9" w:rsidRPr="000D35A9">
        <w:rPr>
          <w:i/>
        </w:rPr>
        <w:t xml:space="preserve"> bod</w:t>
      </w:r>
      <w:r>
        <w:rPr>
          <w:i/>
        </w:rPr>
        <w:t>y</w:t>
      </w:r>
      <w:r w:rsidR="000E50C9" w:rsidRPr="000D35A9">
        <w:rPr>
          <w:i/>
        </w:rPr>
        <w:t>)</w:t>
      </w:r>
    </w:p>
    <w:p w14:paraId="2A2C0FD4" w14:textId="77777777" w:rsidR="0056464F" w:rsidRPr="00B07A39" w:rsidRDefault="0056464F" w:rsidP="0056464F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3ED274B7" w14:textId="09E1B49D" w:rsidR="0056464F" w:rsidRPr="0056464F" w:rsidRDefault="0056464F" w:rsidP="0056464F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b/>
          <w:bCs/>
        </w:rPr>
      </w:pPr>
      <w:r w:rsidRPr="0056464F">
        <w:rPr>
          <w:b/>
          <w:bCs/>
        </w:rPr>
        <w:t>IMPORT PŘES PHPMYADMIN</w:t>
      </w:r>
    </w:p>
    <w:p w14:paraId="0916ACB9" w14:textId="77777777" w:rsidR="0056464F" w:rsidRDefault="0056464F" w:rsidP="0056464F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2A44797F" w14:textId="11C7F36E" w:rsidR="000E50C9" w:rsidRDefault="000E50C9" w:rsidP="00B01CEE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z databáze </w:t>
      </w:r>
      <w:r w:rsidR="00B01CEE">
        <w:t>vypíše</w:t>
      </w:r>
      <w:r w:rsidR="00B01CEE" w:rsidRPr="00B01CEE">
        <w:t xml:space="preserve"> všechny </w:t>
      </w:r>
      <w:r w:rsidR="00B01CEE">
        <w:t xml:space="preserve">přihlášené </w:t>
      </w:r>
      <w:r w:rsidR="00B01CEE" w:rsidRPr="00B01CEE">
        <w:t xml:space="preserve">studenty kurzu </w:t>
      </w:r>
      <w:r w:rsidR="00B01CEE" w:rsidRPr="00B01CEE">
        <w:rPr>
          <w:i/>
        </w:rPr>
        <w:t>Angličtina - nic jednoduššího</w:t>
      </w:r>
      <w:r w:rsidR="00B01CEE" w:rsidRPr="00B01CEE">
        <w:t xml:space="preserve">, kteří </w:t>
      </w:r>
      <w:r w:rsidR="00B01CEE" w:rsidRPr="00B01CEE">
        <w:rPr>
          <w:i/>
        </w:rPr>
        <w:t>pocházejí z Brna nebo Ostravy</w:t>
      </w:r>
      <w:r w:rsidR="00B01CEE" w:rsidRPr="00B01CEE">
        <w:t xml:space="preserve">. Upravte výsledek dotazu podle </w:t>
      </w:r>
      <w:r w:rsidR="00B01CEE">
        <w:t xml:space="preserve">níže </w:t>
      </w:r>
      <w:r w:rsidR="00B01CEE" w:rsidRPr="00B01CEE">
        <w:t>uvedeného vzoru. Seřaďte záznamy primárně podle bydliště studentů (v abecedním pořadí) a sekundárně podle data narození (od nejmladších po nejstarší).</w:t>
      </w:r>
      <w:r>
        <w:t xml:space="preserve"> </w:t>
      </w:r>
      <w:r w:rsidRPr="00B01CEE">
        <w:rPr>
          <w:i/>
        </w:rPr>
        <w:t>(</w:t>
      </w:r>
      <w:r w:rsidR="00251A74">
        <w:rPr>
          <w:i/>
        </w:rPr>
        <w:t>6</w:t>
      </w:r>
      <w:r w:rsidRPr="00B01CEE">
        <w:rPr>
          <w:i/>
        </w:rPr>
        <w:t xml:space="preserve"> bod</w:t>
      </w:r>
      <w:r w:rsidR="00251A74">
        <w:rPr>
          <w:i/>
        </w:rPr>
        <w:t>ů</w:t>
      </w:r>
      <w:r w:rsidRPr="00B01CEE">
        <w:rPr>
          <w:i/>
        </w:rPr>
        <w:t>)</w:t>
      </w:r>
    </w:p>
    <w:p w14:paraId="1FF5B3E9" w14:textId="77777777" w:rsidR="000E50C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6CF24234" w14:textId="2B627F03" w:rsidR="0056464F" w:rsidRDefault="00B01CEE" w:rsidP="006861FB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object w:dxaOrig="6015" w:dyaOrig="1695" w14:anchorId="2AAE0D27">
          <v:shape id="_x0000_i1026" type="#_x0000_t75" style="width:300.75pt;height:85.5pt" o:ole="">
            <v:imagedata r:id="rId9" o:title=""/>
          </v:shape>
          <o:OLEObject Type="Embed" ProgID="CorelPHOTOPAINT.Image.15" ShapeID="_x0000_i1026" DrawAspect="Content" ObjectID="_1808143201" r:id="rId10"/>
        </w:object>
      </w:r>
    </w:p>
    <w:p w14:paraId="44C1037E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SELECT</w:t>
      </w:r>
    </w:p>
    <w:p w14:paraId="3BAFD3A9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CONCAT(uzivatel.jmeno," " ,uzivatel.prijmeni) AS `Jméno studenta`,</w:t>
      </w:r>
    </w:p>
    <w:p w14:paraId="6357E0E5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student.cislo_konta AS `Čislo konta`,</w:t>
      </w:r>
    </w:p>
    <w:p w14:paraId="3D5B9D9D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DATE_FORMAT(uzivatel.narozeni,"%c. %e. %Y") AS `Datum narození`,</w:t>
      </w:r>
    </w:p>
    <w:p w14:paraId="7EBA6380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uzivatel.bydliste AS `Bydliště`</w:t>
      </w:r>
    </w:p>
    <w:p w14:paraId="4F88330A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FROM student</w:t>
      </w:r>
    </w:p>
    <w:p w14:paraId="371AE51E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INNER JOIN uzivatel ON uzivatel.nick = student.uzivatel_nick</w:t>
      </w:r>
    </w:p>
    <w:p w14:paraId="1DD48B9D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INNER JOIN studenti_v_kurzech ON studenti_v_kurzech.uzivatel_nick=student.uzivatel_nick</w:t>
      </w:r>
    </w:p>
    <w:p w14:paraId="7DFCC618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INNER JOIN kurz ON kurz.idkurz = studenti_v_kurzech.idkurz</w:t>
      </w:r>
    </w:p>
    <w:p w14:paraId="65489288" w14:textId="77777777" w:rsidR="00835722" w:rsidRPr="006861FB" w:rsidRDefault="00835722" w:rsidP="00835722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 w:rsidRPr="006861FB">
        <w:rPr>
          <w:b/>
          <w:bCs/>
          <w:sz w:val="24"/>
        </w:rPr>
        <w:t>WHERE kurz.nazev LIKE "Angličtina - nic jednoduššího" AND (uzivatel.bydliste LIKE "Brno" OR uzivatel.bydliste LIKE "Ostrava")</w:t>
      </w:r>
    </w:p>
    <w:p w14:paraId="6813C4E0" w14:textId="3E10F3B7" w:rsidR="0056464F" w:rsidRPr="006861FB" w:rsidRDefault="00835722" w:rsidP="006861FB">
      <w:pPr>
        <w:pStyle w:val="zadn3"/>
        <w:numPr>
          <w:ilvl w:val="0"/>
          <w:numId w:val="0"/>
        </w:numPr>
        <w:tabs>
          <w:tab w:val="left" w:pos="1417"/>
        </w:tabs>
        <w:ind w:left="283" w:hanging="282"/>
        <w:rPr>
          <w:b/>
          <w:bCs/>
          <w:sz w:val="24"/>
        </w:rPr>
      </w:pPr>
      <w:r w:rsidRPr="006861FB">
        <w:rPr>
          <w:b/>
          <w:bCs/>
          <w:sz w:val="24"/>
        </w:rPr>
        <w:tab/>
      </w:r>
      <w:r w:rsidRPr="006861FB">
        <w:rPr>
          <w:b/>
          <w:bCs/>
          <w:sz w:val="24"/>
        </w:rPr>
        <w:tab/>
        <w:t>ORDER BY uzivatel.bydliste, `Datum narození` DESC;</w:t>
      </w:r>
    </w:p>
    <w:p w14:paraId="6C0C7BA1" w14:textId="77777777" w:rsidR="0056464F" w:rsidRDefault="0056464F" w:rsidP="000E50C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1B5D5456" w14:textId="77777777" w:rsidR="000E50C9" w:rsidRDefault="00B353D8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 w:rsidRPr="00B353D8">
        <w:t xml:space="preserve">Vytvořte dotaz se seskupením, který vypíše </w:t>
      </w:r>
      <w:r w:rsidRPr="00B353D8">
        <w:rPr>
          <w:i/>
        </w:rPr>
        <w:t>všechny kurzy angličtiny a němčiny pro začátečníky</w:t>
      </w:r>
      <w:r w:rsidRPr="00B353D8">
        <w:t xml:space="preserve"> a vedle dalších údajů (viz vzor) zobrazí </w:t>
      </w:r>
      <w:r w:rsidRPr="00B353D8">
        <w:rPr>
          <w:i/>
        </w:rPr>
        <w:t>počet studentů, kteří se do daného kurzu přihlásili</w:t>
      </w:r>
      <w:r w:rsidRPr="00B353D8">
        <w:t xml:space="preserve">. Výsledek dotazu bude uspořádán </w:t>
      </w:r>
      <w:r w:rsidRPr="00B353D8">
        <w:rPr>
          <w:i/>
        </w:rPr>
        <w:t>podle počtu studentů sestupně</w:t>
      </w:r>
      <w:r w:rsidR="000E50C9">
        <w:t xml:space="preserve">. </w:t>
      </w:r>
      <w:r w:rsidR="000E50C9" w:rsidRPr="00B353D8">
        <w:rPr>
          <w:i/>
        </w:rPr>
        <w:t>(</w:t>
      </w:r>
      <w:r w:rsidR="00251A74">
        <w:rPr>
          <w:i/>
        </w:rPr>
        <w:t>6</w:t>
      </w:r>
      <w:r w:rsidR="000E50C9" w:rsidRPr="00B353D8">
        <w:rPr>
          <w:i/>
        </w:rPr>
        <w:t xml:space="preserve"> bod</w:t>
      </w:r>
      <w:r w:rsidR="00136CB9">
        <w:rPr>
          <w:i/>
        </w:rPr>
        <w:t>ů</w:t>
      </w:r>
      <w:r w:rsidR="000E50C9" w:rsidRPr="00B353D8">
        <w:rPr>
          <w:i/>
        </w:rPr>
        <w:t>)</w:t>
      </w:r>
    </w:p>
    <w:p w14:paraId="66791F96" w14:textId="77777777" w:rsidR="000E50C9" w:rsidRDefault="000E50C9" w:rsidP="00F84FEE">
      <w:pPr>
        <w:pStyle w:val="zadn3"/>
        <w:numPr>
          <w:ilvl w:val="0"/>
          <w:numId w:val="0"/>
        </w:numPr>
        <w:tabs>
          <w:tab w:val="left" w:pos="1417"/>
        </w:tabs>
        <w:ind w:left="283" w:hanging="282"/>
      </w:pPr>
    </w:p>
    <w:p w14:paraId="4FBDAE1C" w14:textId="77777777" w:rsidR="000E50C9" w:rsidRDefault="00B353D8" w:rsidP="000E50C9">
      <w:pPr>
        <w:tabs>
          <w:tab w:val="left" w:pos="1417"/>
        </w:tabs>
        <w:ind w:left="1416"/>
      </w:pPr>
      <w:r>
        <w:object w:dxaOrig="7320" w:dyaOrig="1335" w14:anchorId="723B653C">
          <v:shape id="_x0000_i1027" type="#_x0000_t75" style="width:366pt;height:66.75pt" o:ole="">
            <v:imagedata r:id="rId11" o:title=""/>
          </v:shape>
          <o:OLEObject Type="Embed" ProgID="CorelPHOTOPAINT.Image.15" ShapeID="_x0000_i1027" DrawAspect="Content" ObjectID="_1808143202" r:id="rId12"/>
        </w:object>
      </w:r>
    </w:p>
    <w:p w14:paraId="05C46F3B" w14:textId="77777777" w:rsidR="003732D6" w:rsidRDefault="003732D6" w:rsidP="000E50C9">
      <w:pPr>
        <w:tabs>
          <w:tab w:val="left" w:pos="1417"/>
        </w:tabs>
        <w:ind w:left="1416"/>
      </w:pPr>
    </w:p>
    <w:p w14:paraId="0996E586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lastRenderedPageBreak/>
        <w:t>SELECT</w:t>
      </w:r>
    </w:p>
    <w:p w14:paraId="7CEFEFA3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kurz.nazev AS `Kurz`,</w:t>
      </w:r>
    </w:p>
    <w:p w14:paraId="1BC935A1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kurz.jazyk AS `Jazyk`,</w:t>
      </w:r>
    </w:p>
    <w:p w14:paraId="111B2D3E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kurz.uroven AS `Úroveň`,</w:t>
      </w:r>
    </w:p>
    <w:p w14:paraId="5AA36F80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kurz.ucebna_oznaceni AS `Učebna`,</w:t>
      </w:r>
    </w:p>
    <w:p w14:paraId="4AF96262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COUNT(studenti_v_kurzech.uzivatel_nick) AS `Počet studentů`</w:t>
      </w:r>
    </w:p>
    <w:p w14:paraId="5C401E1F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FROM kurz</w:t>
      </w:r>
    </w:p>
    <w:p w14:paraId="22D060E8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INNER JOIN studenti_v_kurzech ON studenti_v_kurzech.idkurz = kurz.idkurz</w:t>
      </w:r>
    </w:p>
    <w:p w14:paraId="2F226F5C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WHERE kurz.uroven LIKE "začátečnící" AND (Jazyk LIKE "NEJ" OR Jazyk LIKE "ANJ")</w:t>
      </w:r>
    </w:p>
    <w:p w14:paraId="5716F669" w14:textId="77777777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GROUP BY kurz.nazev</w:t>
      </w:r>
    </w:p>
    <w:p w14:paraId="0034A1C6" w14:textId="26F7F9C1" w:rsidR="003732D6" w:rsidRPr="003732D6" w:rsidRDefault="003732D6" w:rsidP="003732D6">
      <w:pPr>
        <w:tabs>
          <w:tab w:val="left" w:pos="1417"/>
        </w:tabs>
        <w:ind w:left="1416"/>
        <w:rPr>
          <w:b/>
          <w:bCs/>
        </w:rPr>
      </w:pPr>
      <w:r w:rsidRPr="003732D6">
        <w:rPr>
          <w:b/>
          <w:bCs/>
        </w:rPr>
        <w:t>ORDER BY `Počet studentů`DESC;</w:t>
      </w:r>
    </w:p>
    <w:p w14:paraId="649CAC8B" w14:textId="77777777" w:rsidR="003732D6" w:rsidRDefault="003732D6" w:rsidP="000E50C9">
      <w:pPr>
        <w:tabs>
          <w:tab w:val="left" w:pos="1417"/>
        </w:tabs>
        <w:ind w:left="1416"/>
      </w:pPr>
    </w:p>
    <w:p w14:paraId="3ACD423C" w14:textId="77777777" w:rsidR="000E50C9" w:rsidRDefault="00B353D8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 w:rsidRPr="00B353D8">
        <w:t xml:space="preserve">Vypište všechny kurzy, které absolvovala </w:t>
      </w:r>
      <w:r w:rsidRPr="00B353D8">
        <w:rPr>
          <w:i/>
        </w:rPr>
        <w:t>Milada Frejová</w:t>
      </w:r>
      <w:r w:rsidR="00136CB9">
        <w:rPr>
          <w:i/>
        </w:rPr>
        <w:t>,</w:t>
      </w:r>
      <w:r w:rsidRPr="00B353D8">
        <w:t xml:space="preserve"> a uveďte všechny potřebné informace podle vzoru. Kurzy seřaďte </w:t>
      </w:r>
      <w:r w:rsidRPr="00B353D8">
        <w:rPr>
          <w:i/>
        </w:rPr>
        <w:t>vzestupně</w:t>
      </w:r>
      <w:r>
        <w:t xml:space="preserve"> </w:t>
      </w:r>
      <w:r w:rsidRPr="00B353D8">
        <w:t xml:space="preserve">podle sloupce </w:t>
      </w:r>
      <w:r w:rsidRPr="00B353D8">
        <w:rPr>
          <w:i/>
        </w:rPr>
        <w:t>Rok ukončení kurzu</w:t>
      </w:r>
      <w:r w:rsidRPr="00B353D8">
        <w:t>.</w:t>
      </w:r>
      <w:r w:rsidR="000E50C9">
        <w:t xml:space="preserve"> </w:t>
      </w:r>
      <w:r w:rsidR="000E50C9" w:rsidRPr="00B353D8">
        <w:rPr>
          <w:i/>
        </w:rPr>
        <w:t>(</w:t>
      </w:r>
      <w:r w:rsidR="00251A74">
        <w:rPr>
          <w:i/>
        </w:rPr>
        <w:t>6</w:t>
      </w:r>
      <w:r w:rsidR="000E50C9" w:rsidRPr="00B353D8">
        <w:rPr>
          <w:i/>
        </w:rPr>
        <w:t xml:space="preserve"> bod</w:t>
      </w:r>
      <w:r w:rsidR="00136CB9">
        <w:rPr>
          <w:i/>
        </w:rPr>
        <w:t>ů</w:t>
      </w:r>
      <w:r w:rsidR="000E50C9" w:rsidRPr="00B353D8">
        <w:rPr>
          <w:i/>
        </w:rPr>
        <w:t>)</w:t>
      </w:r>
    </w:p>
    <w:p w14:paraId="6F72DE5F" w14:textId="77777777" w:rsidR="000E50C9" w:rsidRDefault="000E50C9" w:rsidP="000E50C9">
      <w:pPr>
        <w:pStyle w:val="zadn3"/>
        <w:numPr>
          <w:ilvl w:val="0"/>
          <w:numId w:val="0"/>
        </w:numPr>
        <w:tabs>
          <w:tab w:val="left" w:pos="1417"/>
        </w:tabs>
        <w:ind w:left="1417" w:hanging="282"/>
      </w:pPr>
    </w:p>
    <w:p w14:paraId="24C9D5E7" w14:textId="77777777" w:rsidR="00A4793C" w:rsidRDefault="00B353D8" w:rsidP="00993FE8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object w:dxaOrig="7815" w:dyaOrig="1634" w14:anchorId="6BA7A75B">
          <v:shape id="_x0000_i1028" type="#_x0000_t75" style="width:390pt;height:81.75pt" o:ole="">
            <v:imagedata r:id="rId13" o:title=""/>
          </v:shape>
          <o:OLEObject Type="Embed" ProgID="CorelPHOTOPAINT.Image.15" ShapeID="_x0000_i1028" DrawAspect="Content" ObjectID="_1808143203" r:id="rId14"/>
        </w:object>
      </w:r>
    </w:p>
    <w:p w14:paraId="4654975D" w14:textId="77777777" w:rsidR="00B0655A" w:rsidRPr="00B0655A" w:rsidRDefault="003732D6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6861FB">
        <w:rPr>
          <w:b/>
          <w:bCs/>
          <w:sz w:val="24"/>
        </w:rPr>
        <w:tab/>
      </w:r>
      <w:r w:rsidR="00B0655A" w:rsidRPr="00B0655A">
        <w:rPr>
          <w:b/>
          <w:bCs/>
          <w:sz w:val="24"/>
        </w:rPr>
        <w:t xml:space="preserve">SELECT </w:t>
      </w:r>
    </w:p>
    <w:p w14:paraId="363FAB98" w14:textId="62A445C1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kurz.nazev AS `Kurz`,</w:t>
      </w:r>
    </w:p>
    <w:p w14:paraId="43A6B3C5" w14:textId="1C96DCE0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kurz.uroven AS `Úroveň`,</w:t>
      </w:r>
    </w:p>
    <w:p w14:paraId="6D4B6654" w14:textId="5B57243B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YEAR(kurz.datum_ukonceni) AS `Rok ukončení kurzu`,</w:t>
      </w:r>
    </w:p>
    <w:p w14:paraId="00A19596" w14:textId="64334188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CONCAT(LEFT(u.jmeno,1), '. ', u.prijmeni,</w:t>
      </w:r>
    </w:p>
    <w:p w14:paraId="51F452B7" w14:textId="3224A37E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IF(lektor.rodily_mluvci = 1, " (rodilý mluvčí)", "")</w:t>
      </w:r>
    </w:p>
    <w:p w14:paraId="25160B4D" w14:textId="42A0E4C0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 w:rsidRPr="00B0655A">
        <w:rPr>
          <w:b/>
          <w:bCs/>
          <w:sz w:val="24"/>
        </w:rPr>
        <w:t xml:space="preserve"> </w:t>
      </w: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) AS `Lektor`</w:t>
      </w:r>
    </w:p>
    <w:p w14:paraId="59BC5F97" w14:textId="726C58A0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 xml:space="preserve">FROM uzivatel </w:t>
      </w:r>
    </w:p>
    <w:p w14:paraId="2AABFCCC" w14:textId="38DC31B9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JOIN student  ON uzivatel.nick = student.uzivatel_nick</w:t>
      </w:r>
    </w:p>
    <w:p w14:paraId="230DE8E4" w14:textId="4190EAD6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JOIN studenti_v_kurzech  ON student.uzivatel_nick = studenti_v_kurzech.uzivatel_nick</w:t>
      </w:r>
    </w:p>
    <w:p w14:paraId="67AC30F1" w14:textId="6F8DDF31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JOIN kurz  ON studenti_v_kurzech.idkurz = kurz.idkurz</w:t>
      </w:r>
    </w:p>
    <w:p w14:paraId="53DE7DA5" w14:textId="30B857A2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JOIN lektor  ON kurz.lektor = lektor.uzivatel_nick</w:t>
      </w:r>
    </w:p>
    <w:p w14:paraId="1986F298" w14:textId="6866C650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36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JOIN uzivatel u ON lektor.uzivatel_nick = u.nick</w:t>
      </w:r>
    </w:p>
    <w:p w14:paraId="691567EA" w14:textId="26D58547" w:rsidR="00B0655A" w:rsidRPr="00B0655A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B0655A">
        <w:rPr>
          <w:b/>
          <w:bCs/>
          <w:sz w:val="24"/>
        </w:rPr>
        <w:t>WHERE uzivatel.jmeno LIKE "Milada" AND uzivatel.prijmeni LIKE "Frejová"</w:t>
      </w:r>
    </w:p>
    <w:p w14:paraId="077067C0" w14:textId="75406CC6" w:rsidR="003732D6" w:rsidRDefault="00B0655A" w:rsidP="00B0655A">
      <w:pPr>
        <w:pStyle w:val="zadn3"/>
        <w:numPr>
          <w:ilvl w:val="0"/>
          <w:numId w:val="0"/>
        </w:numPr>
        <w:tabs>
          <w:tab w:val="left" w:pos="1417"/>
        </w:tabs>
        <w:ind w:left="1800"/>
      </w:pPr>
      <w:r w:rsidRPr="00B0655A">
        <w:rPr>
          <w:b/>
          <w:bCs/>
          <w:sz w:val="24"/>
        </w:rPr>
        <w:t>ORDER BY `Rok ukončení kurzu`, `Kurz` DESC;</w:t>
      </w:r>
    </w:p>
    <w:p w14:paraId="6E1FCE44" w14:textId="77777777" w:rsidR="00A4793C" w:rsidRDefault="00A4793C" w:rsidP="00B353D8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>Vytvořte seskupovací dotaz, pomocí kterého získáte následující údaje o vybavení a vytížení jednotlivých učeben. Záznamy budou uspořádány sestupně podle počtu kurzů. (5  bodů)</w:t>
      </w:r>
    </w:p>
    <w:p w14:paraId="5538EE41" w14:textId="77777777" w:rsidR="00993FE8" w:rsidRDefault="00993FE8" w:rsidP="00993FE8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04190EA8" w14:textId="77777777" w:rsidR="00A4793C" w:rsidRDefault="00A4793C" w:rsidP="00A4793C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object w:dxaOrig="4830" w:dyaOrig="1335" w14:anchorId="19CC31F1">
          <v:shape id="_x0000_i1029" type="#_x0000_t75" style="width:241.5pt;height:66.75pt" o:ole="">
            <v:imagedata r:id="rId15" o:title=""/>
          </v:shape>
          <o:OLEObject Type="Embed" ProgID="CorelPHOTOPAINT.Image.15" ShapeID="_x0000_i1029" DrawAspect="Content" ObjectID="_1808143204" r:id="rId16"/>
        </w:object>
      </w:r>
    </w:p>
    <w:p w14:paraId="4B0F8DEC" w14:textId="77777777" w:rsidR="007E42C2" w:rsidRDefault="007E42C2" w:rsidP="00BE1FA0">
      <w:pPr>
        <w:rPr>
          <w:sz w:val="20"/>
        </w:rPr>
      </w:pPr>
    </w:p>
    <w:p w14:paraId="46F73B7B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SELECT</w:t>
      </w:r>
    </w:p>
    <w:p w14:paraId="15B1A8EA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ucebna.oznaceni AS `Učebna`,</w:t>
      </w:r>
    </w:p>
    <w:p w14:paraId="5BA9DA92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ucebna.pocet_mist AS `Počet míst`,</w:t>
      </w:r>
    </w:p>
    <w:p w14:paraId="1E32EA68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SUM(kurz.pocet_lekci) AS `Počet Lekcí`,</w:t>
      </w:r>
    </w:p>
    <w:p w14:paraId="225769AE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COUNT(kurz.idkurz) AS `Počet kurzů`</w:t>
      </w:r>
    </w:p>
    <w:p w14:paraId="0E7E0025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FROM ucebna</w:t>
      </w:r>
    </w:p>
    <w:p w14:paraId="12D84D4E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INNER JOIN kurz ON kurz.ucebna_oznaceni = ucebna.oznaceni</w:t>
      </w:r>
    </w:p>
    <w:p w14:paraId="0F1A7637" w14:textId="77777777" w:rsidR="006861FB" w:rsidRPr="006861FB" w:rsidRDefault="006861FB" w:rsidP="006861FB">
      <w:pPr>
        <w:ind w:left="1416"/>
        <w:rPr>
          <w:b/>
          <w:bCs/>
        </w:rPr>
      </w:pPr>
      <w:r w:rsidRPr="006861FB">
        <w:rPr>
          <w:b/>
          <w:bCs/>
        </w:rPr>
        <w:t>GROUP BY ucebna.oznaceni</w:t>
      </w:r>
    </w:p>
    <w:p w14:paraId="42C33631" w14:textId="0535DD66" w:rsidR="007E42C2" w:rsidRDefault="006861FB" w:rsidP="006861FB">
      <w:pPr>
        <w:ind w:left="1416"/>
        <w:rPr>
          <w:sz w:val="20"/>
        </w:rPr>
      </w:pPr>
      <w:r w:rsidRPr="006861FB">
        <w:rPr>
          <w:b/>
          <w:bCs/>
        </w:rPr>
        <w:t>ORDER BY `Počet kurzů` DESC;</w:t>
      </w:r>
    </w:p>
    <w:p w14:paraId="5602DB54" w14:textId="77777777" w:rsidR="007E42C2" w:rsidRDefault="007E42C2" w:rsidP="00BE1FA0">
      <w:pPr>
        <w:rPr>
          <w:sz w:val="20"/>
        </w:rPr>
      </w:pPr>
    </w:p>
    <w:p w14:paraId="46A50413" w14:textId="77777777" w:rsidR="007E42C2" w:rsidRDefault="007E42C2" w:rsidP="00BE1FA0">
      <w:pPr>
        <w:rPr>
          <w:sz w:val="20"/>
        </w:rPr>
      </w:pPr>
    </w:p>
    <w:p w14:paraId="439A2F95" w14:textId="77777777" w:rsidR="007E42C2" w:rsidRDefault="007E42C2" w:rsidP="00BE1FA0">
      <w:pPr>
        <w:rPr>
          <w:sz w:val="20"/>
        </w:rPr>
      </w:pPr>
    </w:p>
    <w:sectPr w:rsidR="007E42C2" w:rsidSect="006861FB">
      <w:pgSz w:w="11906" w:h="16838" w:code="9"/>
      <w:pgMar w:top="284" w:right="1418" w:bottom="0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5B71" w14:textId="77777777" w:rsidR="003220F7" w:rsidRDefault="003220F7">
      <w:r>
        <w:separator/>
      </w:r>
    </w:p>
  </w:endnote>
  <w:endnote w:type="continuationSeparator" w:id="0">
    <w:p w14:paraId="11DB90C7" w14:textId="77777777" w:rsidR="003220F7" w:rsidRDefault="0032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Yu Gothic"/>
    <w:charset w:val="80"/>
    <w:family w:val="roman"/>
    <w:pitch w:val="variable"/>
  </w:font>
  <w:font w:name="DejaVu Sans">
    <w:charset w:val="8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F9773" w14:textId="77777777" w:rsidR="003220F7" w:rsidRDefault="003220F7">
      <w:r>
        <w:separator/>
      </w:r>
    </w:p>
  </w:footnote>
  <w:footnote w:type="continuationSeparator" w:id="0">
    <w:p w14:paraId="184AB124" w14:textId="77777777" w:rsidR="003220F7" w:rsidRDefault="00322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E"/>
    <w:multiLevelType w:val="multilevel"/>
    <w:tmpl w:val="0000000E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7" w15:restartNumberingAfterBreak="0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12"/>
    <w:multiLevelType w:val="multilevel"/>
    <w:tmpl w:val="0000001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0" w15:restartNumberingAfterBreak="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1" w15:restartNumberingAfterBreak="0">
    <w:nsid w:val="04E907C4"/>
    <w:multiLevelType w:val="multilevel"/>
    <w:tmpl w:val="10B4477A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2" w15:restartNumberingAfterBreak="0">
    <w:nsid w:val="08EB4159"/>
    <w:multiLevelType w:val="hybridMultilevel"/>
    <w:tmpl w:val="517217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2D0B72"/>
    <w:multiLevelType w:val="multilevel"/>
    <w:tmpl w:val="0380C32A"/>
    <w:lvl w:ilvl="0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155D4EC4"/>
    <w:multiLevelType w:val="hybridMultilevel"/>
    <w:tmpl w:val="93663E5C"/>
    <w:lvl w:ilvl="0" w:tplc="0405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C64558"/>
    <w:multiLevelType w:val="multilevel"/>
    <w:tmpl w:val="1602BB8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6" w15:restartNumberingAfterBreak="0">
    <w:nsid w:val="25795341"/>
    <w:multiLevelType w:val="hybridMultilevel"/>
    <w:tmpl w:val="61AC590E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0C43C9"/>
    <w:multiLevelType w:val="multilevel"/>
    <w:tmpl w:val="510247B8"/>
    <w:lvl w:ilvl="0">
      <w:start w:val="1"/>
      <w:numFmt w:val="lowerLetter"/>
      <w:lvlText w:val="%1."/>
      <w:lvlJc w:val="left"/>
      <w:pPr>
        <w:ind w:left="283" w:hanging="282"/>
      </w:pPr>
    </w:lvl>
    <w:lvl w:ilvl="1">
      <w:start w:val="1"/>
      <w:numFmt w:val="lowerLetter"/>
      <w:lvlText w:val="%2."/>
      <w:lvlJc w:val="left"/>
      <w:pPr>
        <w:ind w:left="567" w:hanging="282"/>
      </w:pPr>
    </w:lvl>
    <w:lvl w:ilvl="2">
      <w:start w:val="1"/>
      <w:numFmt w:val="lowerLetter"/>
      <w:lvlText w:val="%3."/>
      <w:lvlJc w:val="left"/>
      <w:pPr>
        <w:ind w:left="850" w:hanging="282"/>
      </w:pPr>
    </w:lvl>
    <w:lvl w:ilvl="3">
      <w:start w:val="1"/>
      <w:numFmt w:val="lowerLetter"/>
      <w:lvlText w:val="%4."/>
      <w:lvlJc w:val="left"/>
      <w:pPr>
        <w:ind w:left="1134" w:hanging="282"/>
      </w:pPr>
    </w:lvl>
    <w:lvl w:ilvl="4">
      <w:start w:val="1"/>
      <w:numFmt w:val="lowerLetter"/>
      <w:lvlText w:val="%5."/>
      <w:lvlJc w:val="left"/>
      <w:pPr>
        <w:ind w:left="1417" w:hanging="282"/>
      </w:pPr>
    </w:lvl>
    <w:lvl w:ilvl="5">
      <w:start w:val="1"/>
      <w:numFmt w:val="lowerLetter"/>
      <w:lvlText w:val="%6."/>
      <w:lvlJc w:val="left"/>
      <w:pPr>
        <w:ind w:left="1701" w:hanging="282"/>
      </w:pPr>
    </w:lvl>
    <w:lvl w:ilvl="6">
      <w:start w:val="1"/>
      <w:numFmt w:val="lowerLetter"/>
      <w:lvlText w:val="%7."/>
      <w:lvlJc w:val="left"/>
      <w:pPr>
        <w:ind w:left="1984" w:hanging="282"/>
      </w:pPr>
    </w:lvl>
    <w:lvl w:ilvl="7">
      <w:start w:val="1"/>
      <w:numFmt w:val="lowerLetter"/>
      <w:lvlText w:val="%8."/>
      <w:lvlJc w:val="left"/>
      <w:pPr>
        <w:ind w:left="2268" w:hanging="282"/>
      </w:pPr>
    </w:lvl>
    <w:lvl w:ilvl="8">
      <w:start w:val="1"/>
      <w:numFmt w:val="lowerLetter"/>
      <w:lvlText w:val="%9."/>
      <w:lvlJc w:val="left"/>
      <w:pPr>
        <w:ind w:left="2551" w:hanging="282"/>
      </w:pPr>
    </w:lvl>
  </w:abstractNum>
  <w:abstractNum w:abstractNumId="18" w15:restartNumberingAfterBreak="0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9" w15:restartNumberingAfterBreak="0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3D4D84"/>
    <w:multiLevelType w:val="hybridMultilevel"/>
    <w:tmpl w:val="FAE8337A"/>
    <w:lvl w:ilvl="0" w:tplc="04050019">
      <w:start w:val="1"/>
      <w:numFmt w:val="lowerLetter"/>
      <w:lvlText w:val="%1."/>
      <w:lvlJc w:val="left"/>
      <w:pPr>
        <w:ind w:left="1570" w:hanging="360"/>
      </w:pPr>
    </w:lvl>
    <w:lvl w:ilvl="1" w:tplc="04050019" w:tentative="1">
      <w:start w:val="1"/>
      <w:numFmt w:val="lowerLetter"/>
      <w:lvlText w:val="%2."/>
      <w:lvlJc w:val="left"/>
      <w:pPr>
        <w:ind w:left="2290" w:hanging="360"/>
      </w:pPr>
    </w:lvl>
    <w:lvl w:ilvl="2" w:tplc="0405001B" w:tentative="1">
      <w:start w:val="1"/>
      <w:numFmt w:val="lowerRoman"/>
      <w:lvlText w:val="%3."/>
      <w:lvlJc w:val="right"/>
      <w:pPr>
        <w:ind w:left="3010" w:hanging="180"/>
      </w:pPr>
    </w:lvl>
    <w:lvl w:ilvl="3" w:tplc="0405000F" w:tentative="1">
      <w:start w:val="1"/>
      <w:numFmt w:val="decimal"/>
      <w:lvlText w:val="%4."/>
      <w:lvlJc w:val="left"/>
      <w:pPr>
        <w:ind w:left="3730" w:hanging="360"/>
      </w:pPr>
    </w:lvl>
    <w:lvl w:ilvl="4" w:tplc="04050019" w:tentative="1">
      <w:start w:val="1"/>
      <w:numFmt w:val="lowerLetter"/>
      <w:lvlText w:val="%5."/>
      <w:lvlJc w:val="left"/>
      <w:pPr>
        <w:ind w:left="4450" w:hanging="360"/>
      </w:pPr>
    </w:lvl>
    <w:lvl w:ilvl="5" w:tplc="0405001B" w:tentative="1">
      <w:start w:val="1"/>
      <w:numFmt w:val="lowerRoman"/>
      <w:lvlText w:val="%6."/>
      <w:lvlJc w:val="right"/>
      <w:pPr>
        <w:ind w:left="5170" w:hanging="180"/>
      </w:pPr>
    </w:lvl>
    <w:lvl w:ilvl="6" w:tplc="0405000F" w:tentative="1">
      <w:start w:val="1"/>
      <w:numFmt w:val="decimal"/>
      <w:lvlText w:val="%7."/>
      <w:lvlJc w:val="left"/>
      <w:pPr>
        <w:ind w:left="5890" w:hanging="360"/>
      </w:pPr>
    </w:lvl>
    <w:lvl w:ilvl="7" w:tplc="04050019" w:tentative="1">
      <w:start w:val="1"/>
      <w:numFmt w:val="lowerLetter"/>
      <w:lvlText w:val="%8."/>
      <w:lvlJc w:val="left"/>
      <w:pPr>
        <w:ind w:left="6610" w:hanging="360"/>
      </w:pPr>
    </w:lvl>
    <w:lvl w:ilvl="8" w:tplc="040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1" w15:restartNumberingAfterBreak="0">
    <w:nsid w:val="35FA08F5"/>
    <w:multiLevelType w:val="hybridMultilevel"/>
    <w:tmpl w:val="94A61D82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94CAB"/>
    <w:multiLevelType w:val="hybridMultilevel"/>
    <w:tmpl w:val="28B06C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24" w15:restartNumberingAfterBreak="0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C94266"/>
    <w:multiLevelType w:val="multilevel"/>
    <w:tmpl w:val="A5C87728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84E6FD4"/>
    <w:multiLevelType w:val="multilevel"/>
    <w:tmpl w:val="AFC6B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27" w15:restartNumberingAfterBreak="0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abstractNum w:abstractNumId="28" w15:restartNumberingAfterBreak="0">
    <w:nsid w:val="73832FC2"/>
    <w:multiLevelType w:val="hybridMultilevel"/>
    <w:tmpl w:val="DB5AA6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41604D"/>
    <w:multiLevelType w:val="multilevel"/>
    <w:tmpl w:val="4BE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7FE37A88"/>
    <w:multiLevelType w:val="multilevel"/>
    <w:tmpl w:val="EF3A0604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2"/>
      </w:pPr>
      <w:rPr>
        <w:rFonts w:ascii="Symbol" w:hAnsi="Symbol" w:hint="default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num w:numId="1" w16cid:durableId="2051295528">
    <w:abstractNumId w:val="24"/>
  </w:num>
  <w:num w:numId="2" w16cid:durableId="695430419">
    <w:abstractNumId w:val="0"/>
  </w:num>
  <w:num w:numId="3" w16cid:durableId="1150710717">
    <w:abstractNumId w:val="8"/>
  </w:num>
  <w:num w:numId="4" w16cid:durableId="578714517">
    <w:abstractNumId w:val="10"/>
  </w:num>
  <w:num w:numId="5" w16cid:durableId="76002904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8912894">
    <w:abstractNumId w:val="5"/>
  </w:num>
  <w:num w:numId="7" w16cid:durableId="1607737160">
    <w:abstractNumId w:val="6"/>
  </w:num>
  <w:num w:numId="8" w16cid:durableId="2093430541">
    <w:abstractNumId w:val="7"/>
  </w:num>
  <w:num w:numId="9" w16cid:durableId="1572540023">
    <w:abstractNumId w:val="17"/>
  </w:num>
  <w:num w:numId="10" w16cid:durableId="310717556">
    <w:abstractNumId w:val="26"/>
  </w:num>
  <w:num w:numId="11" w16cid:durableId="636496209">
    <w:abstractNumId w:val="20"/>
  </w:num>
  <w:num w:numId="12" w16cid:durableId="180629641">
    <w:abstractNumId w:val="14"/>
  </w:num>
  <w:num w:numId="13" w16cid:durableId="354500723">
    <w:abstractNumId w:val="15"/>
  </w:num>
  <w:num w:numId="14" w16cid:durableId="1523861662">
    <w:abstractNumId w:val="29"/>
  </w:num>
  <w:num w:numId="15" w16cid:durableId="742489908">
    <w:abstractNumId w:val="13"/>
  </w:num>
  <w:num w:numId="16" w16cid:durableId="13273195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4440535">
    <w:abstractNumId w:val="10"/>
  </w:num>
  <w:num w:numId="18" w16cid:durableId="415398837">
    <w:abstractNumId w:val="10"/>
  </w:num>
  <w:num w:numId="19" w16cid:durableId="2668159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 w16cid:durableId="8507290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19171457">
    <w:abstractNumId w:val="25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5427657">
    <w:abstractNumId w:val="19"/>
  </w:num>
  <w:num w:numId="23" w16cid:durableId="913314401">
    <w:abstractNumId w:val="21"/>
  </w:num>
  <w:num w:numId="24" w16cid:durableId="592325815">
    <w:abstractNumId w:val="3"/>
  </w:num>
  <w:num w:numId="25" w16cid:durableId="691341535">
    <w:abstractNumId w:val="27"/>
  </w:num>
  <w:num w:numId="26" w16cid:durableId="1540706165">
    <w:abstractNumId w:val="10"/>
  </w:num>
  <w:num w:numId="27" w16cid:durableId="300429028">
    <w:abstractNumId w:val="10"/>
  </w:num>
  <w:num w:numId="28" w16cid:durableId="988483096">
    <w:abstractNumId w:val="10"/>
  </w:num>
  <w:num w:numId="29" w16cid:durableId="1511918522">
    <w:abstractNumId w:val="11"/>
  </w:num>
  <w:num w:numId="30" w16cid:durableId="410737041">
    <w:abstractNumId w:val="25"/>
  </w:num>
  <w:num w:numId="31" w16cid:durableId="215774529">
    <w:abstractNumId w:val="16"/>
  </w:num>
  <w:num w:numId="32" w16cid:durableId="1526678232">
    <w:abstractNumId w:val="30"/>
  </w:num>
  <w:num w:numId="33" w16cid:durableId="1426879618">
    <w:abstractNumId w:val="4"/>
  </w:num>
  <w:num w:numId="34" w16cid:durableId="940602055">
    <w:abstractNumId w:val="10"/>
  </w:num>
  <w:num w:numId="35" w16cid:durableId="1515463697">
    <w:abstractNumId w:val="10"/>
  </w:num>
  <w:num w:numId="36" w16cid:durableId="394746774">
    <w:abstractNumId w:val="10"/>
  </w:num>
  <w:num w:numId="37" w16cid:durableId="974523010">
    <w:abstractNumId w:val="10"/>
  </w:num>
  <w:num w:numId="38" w16cid:durableId="1674917420">
    <w:abstractNumId w:val="10"/>
  </w:num>
  <w:num w:numId="39" w16cid:durableId="526719991">
    <w:abstractNumId w:val="12"/>
  </w:num>
  <w:num w:numId="40" w16cid:durableId="1878853713">
    <w:abstractNumId w:val="22"/>
  </w:num>
  <w:num w:numId="41" w16cid:durableId="2068797355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E7D"/>
    <w:rsid w:val="00005F3E"/>
    <w:rsid w:val="00031262"/>
    <w:rsid w:val="00032521"/>
    <w:rsid w:val="00066A6B"/>
    <w:rsid w:val="000A5D94"/>
    <w:rsid w:val="000B78CD"/>
    <w:rsid w:val="000C4D7E"/>
    <w:rsid w:val="000E50C9"/>
    <w:rsid w:val="000F202F"/>
    <w:rsid w:val="000F7226"/>
    <w:rsid w:val="0011233C"/>
    <w:rsid w:val="00116102"/>
    <w:rsid w:val="00117735"/>
    <w:rsid w:val="00117BF0"/>
    <w:rsid w:val="00133BAD"/>
    <w:rsid w:val="00134A1E"/>
    <w:rsid w:val="00136CB9"/>
    <w:rsid w:val="00142ABF"/>
    <w:rsid w:val="00163D19"/>
    <w:rsid w:val="00166C05"/>
    <w:rsid w:val="001771E1"/>
    <w:rsid w:val="001813F9"/>
    <w:rsid w:val="001A54EC"/>
    <w:rsid w:val="001B1079"/>
    <w:rsid w:val="001E11AE"/>
    <w:rsid w:val="001E19BA"/>
    <w:rsid w:val="001F1C98"/>
    <w:rsid w:val="001F21FE"/>
    <w:rsid w:val="001F4F9E"/>
    <w:rsid w:val="00205610"/>
    <w:rsid w:val="00207B94"/>
    <w:rsid w:val="002117FB"/>
    <w:rsid w:val="00221E7E"/>
    <w:rsid w:val="00235B88"/>
    <w:rsid w:val="002409DA"/>
    <w:rsid w:val="002430C7"/>
    <w:rsid w:val="00251A74"/>
    <w:rsid w:val="00256DA7"/>
    <w:rsid w:val="002636D9"/>
    <w:rsid w:val="00293DD7"/>
    <w:rsid w:val="00294564"/>
    <w:rsid w:val="00294FA1"/>
    <w:rsid w:val="002A7FF2"/>
    <w:rsid w:val="002C022C"/>
    <w:rsid w:val="002F3A21"/>
    <w:rsid w:val="003111EC"/>
    <w:rsid w:val="003131DD"/>
    <w:rsid w:val="00320AA7"/>
    <w:rsid w:val="003220F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32D6"/>
    <w:rsid w:val="0037771F"/>
    <w:rsid w:val="003821B0"/>
    <w:rsid w:val="00390974"/>
    <w:rsid w:val="003B315D"/>
    <w:rsid w:val="003C6FA4"/>
    <w:rsid w:val="003E61B9"/>
    <w:rsid w:val="003E64B6"/>
    <w:rsid w:val="003E7D70"/>
    <w:rsid w:val="003F534D"/>
    <w:rsid w:val="004044BC"/>
    <w:rsid w:val="00404C2A"/>
    <w:rsid w:val="004203CD"/>
    <w:rsid w:val="00421643"/>
    <w:rsid w:val="0042403B"/>
    <w:rsid w:val="00451839"/>
    <w:rsid w:val="0045622F"/>
    <w:rsid w:val="00486B1F"/>
    <w:rsid w:val="004A703B"/>
    <w:rsid w:val="004B470F"/>
    <w:rsid w:val="004D2569"/>
    <w:rsid w:val="004D7514"/>
    <w:rsid w:val="004F21E4"/>
    <w:rsid w:val="004F2C6B"/>
    <w:rsid w:val="00507985"/>
    <w:rsid w:val="00544764"/>
    <w:rsid w:val="00551047"/>
    <w:rsid w:val="00560C99"/>
    <w:rsid w:val="00562D0A"/>
    <w:rsid w:val="0056464F"/>
    <w:rsid w:val="0056722B"/>
    <w:rsid w:val="005700C0"/>
    <w:rsid w:val="00572DBF"/>
    <w:rsid w:val="005751DB"/>
    <w:rsid w:val="00593D68"/>
    <w:rsid w:val="005A05C5"/>
    <w:rsid w:val="005A7D63"/>
    <w:rsid w:val="005C2ED1"/>
    <w:rsid w:val="005C3141"/>
    <w:rsid w:val="005C46B9"/>
    <w:rsid w:val="005C708B"/>
    <w:rsid w:val="005C7281"/>
    <w:rsid w:val="005D021D"/>
    <w:rsid w:val="005D3296"/>
    <w:rsid w:val="005D39DB"/>
    <w:rsid w:val="005D4597"/>
    <w:rsid w:val="005E56F7"/>
    <w:rsid w:val="005F04D7"/>
    <w:rsid w:val="00603197"/>
    <w:rsid w:val="006034B1"/>
    <w:rsid w:val="006109E4"/>
    <w:rsid w:val="00611074"/>
    <w:rsid w:val="006130E0"/>
    <w:rsid w:val="00616C7B"/>
    <w:rsid w:val="006347BB"/>
    <w:rsid w:val="00640AB6"/>
    <w:rsid w:val="006502D8"/>
    <w:rsid w:val="006542C2"/>
    <w:rsid w:val="00656460"/>
    <w:rsid w:val="00670031"/>
    <w:rsid w:val="0067473C"/>
    <w:rsid w:val="006861FB"/>
    <w:rsid w:val="00692A24"/>
    <w:rsid w:val="006A5F78"/>
    <w:rsid w:val="006F2CF5"/>
    <w:rsid w:val="007058B6"/>
    <w:rsid w:val="00706570"/>
    <w:rsid w:val="0073358C"/>
    <w:rsid w:val="007406FB"/>
    <w:rsid w:val="00765173"/>
    <w:rsid w:val="00767156"/>
    <w:rsid w:val="00774088"/>
    <w:rsid w:val="00783884"/>
    <w:rsid w:val="00794F9D"/>
    <w:rsid w:val="007B32FE"/>
    <w:rsid w:val="007B60AC"/>
    <w:rsid w:val="007B63DC"/>
    <w:rsid w:val="007D1FFA"/>
    <w:rsid w:val="007E1635"/>
    <w:rsid w:val="007E2146"/>
    <w:rsid w:val="007E42C2"/>
    <w:rsid w:val="007E4F97"/>
    <w:rsid w:val="007E5C37"/>
    <w:rsid w:val="007F3656"/>
    <w:rsid w:val="00801037"/>
    <w:rsid w:val="00803C92"/>
    <w:rsid w:val="00806F81"/>
    <w:rsid w:val="00807CBF"/>
    <w:rsid w:val="008163FB"/>
    <w:rsid w:val="00822756"/>
    <w:rsid w:val="00835722"/>
    <w:rsid w:val="00840184"/>
    <w:rsid w:val="00852A80"/>
    <w:rsid w:val="00853334"/>
    <w:rsid w:val="00854218"/>
    <w:rsid w:val="0086741B"/>
    <w:rsid w:val="00881429"/>
    <w:rsid w:val="00890898"/>
    <w:rsid w:val="0089746D"/>
    <w:rsid w:val="008B1B5E"/>
    <w:rsid w:val="008B326E"/>
    <w:rsid w:val="008B4EBC"/>
    <w:rsid w:val="008C3AE8"/>
    <w:rsid w:val="008E4CE3"/>
    <w:rsid w:val="0090575C"/>
    <w:rsid w:val="00915483"/>
    <w:rsid w:val="009229F8"/>
    <w:rsid w:val="00925F76"/>
    <w:rsid w:val="00931DA0"/>
    <w:rsid w:val="0094466C"/>
    <w:rsid w:val="00946BBA"/>
    <w:rsid w:val="009502A1"/>
    <w:rsid w:val="00970F4F"/>
    <w:rsid w:val="00981D94"/>
    <w:rsid w:val="00983CA7"/>
    <w:rsid w:val="00993FE8"/>
    <w:rsid w:val="009A5ED1"/>
    <w:rsid w:val="009A6D4C"/>
    <w:rsid w:val="009B3893"/>
    <w:rsid w:val="009C0E87"/>
    <w:rsid w:val="009C40C7"/>
    <w:rsid w:val="009D4C1A"/>
    <w:rsid w:val="009D5914"/>
    <w:rsid w:val="009E4AD1"/>
    <w:rsid w:val="00A13DC1"/>
    <w:rsid w:val="00A151DF"/>
    <w:rsid w:val="00A16EEA"/>
    <w:rsid w:val="00A4793C"/>
    <w:rsid w:val="00A64385"/>
    <w:rsid w:val="00A75D50"/>
    <w:rsid w:val="00AB0643"/>
    <w:rsid w:val="00AC1E70"/>
    <w:rsid w:val="00AC5E00"/>
    <w:rsid w:val="00AC727C"/>
    <w:rsid w:val="00AD39DB"/>
    <w:rsid w:val="00AD6E5E"/>
    <w:rsid w:val="00AE0F08"/>
    <w:rsid w:val="00AE1FB9"/>
    <w:rsid w:val="00AF0457"/>
    <w:rsid w:val="00AF0ABC"/>
    <w:rsid w:val="00AF1D44"/>
    <w:rsid w:val="00B01CEE"/>
    <w:rsid w:val="00B0655A"/>
    <w:rsid w:val="00B2316B"/>
    <w:rsid w:val="00B32038"/>
    <w:rsid w:val="00B353D8"/>
    <w:rsid w:val="00B5399E"/>
    <w:rsid w:val="00B64B82"/>
    <w:rsid w:val="00B672C0"/>
    <w:rsid w:val="00B76EBC"/>
    <w:rsid w:val="00B76F31"/>
    <w:rsid w:val="00B91C27"/>
    <w:rsid w:val="00BA4BA1"/>
    <w:rsid w:val="00BB0BE7"/>
    <w:rsid w:val="00BD3CB5"/>
    <w:rsid w:val="00BD4973"/>
    <w:rsid w:val="00BD79CC"/>
    <w:rsid w:val="00BE1FA0"/>
    <w:rsid w:val="00BE5AE0"/>
    <w:rsid w:val="00BF76D9"/>
    <w:rsid w:val="00C1197B"/>
    <w:rsid w:val="00C15674"/>
    <w:rsid w:val="00C2388E"/>
    <w:rsid w:val="00C3546C"/>
    <w:rsid w:val="00C37C9B"/>
    <w:rsid w:val="00C508A7"/>
    <w:rsid w:val="00C9292D"/>
    <w:rsid w:val="00CB34EC"/>
    <w:rsid w:val="00CF14D5"/>
    <w:rsid w:val="00CF66B4"/>
    <w:rsid w:val="00D02CDE"/>
    <w:rsid w:val="00D06D20"/>
    <w:rsid w:val="00D17285"/>
    <w:rsid w:val="00D20768"/>
    <w:rsid w:val="00D3363F"/>
    <w:rsid w:val="00D44404"/>
    <w:rsid w:val="00D52B7E"/>
    <w:rsid w:val="00D62B90"/>
    <w:rsid w:val="00D67BA2"/>
    <w:rsid w:val="00D72B6D"/>
    <w:rsid w:val="00D747D3"/>
    <w:rsid w:val="00DD66A0"/>
    <w:rsid w:val="00DD765A"/>
    <w:rsid w:val="00DE7988"/>
    <w:rsid w:val="00DF2B2D"/>
    <w:rsid w:val="00E03662"/>
    <w:rsid w:val="00E107C9"/>
    <w:rsid w:val="00E27D84"/>
    <w:rsid w:val="00E365D7"/>
    <w:rsid w:val="00E43306"/>
    <w:rsid w:val="00E56AF2"/>
    <w:rsid w:val="00E75F0C"/>
    <w:rsid w:val="00E763A1"/>
    <w:rsid w:val="00E92DB2"/>
    <w:rsid w:val="00EA7DE9"/>
    <w:rsid w:val="00EA7F94"/>
    <w:rsid w:val="00EB76D5"/>
    <w:rsid w:val="00EC1C73"/>
    <w:rsid w:val="00EC1E7D"/>
    <w:rsid w:val="00EE01D8"/>
    <w:rsid w:val="00EE0B5B"/>
    <w:rsid w:val="00EF5AC4"/>
    <w:rsid w:val="00F008AD"/>
    <w:rsid w:val="00F11223"/>
    <w:rsid w:val="00F20603"/>
    <w:rsid w:val="00F214BA"/>
    <w:rsid w:val="00F2656C"/>
    <w:rsid w:val="00F430C2"/>
    <w:rsid w:val="00F665DC"/>
    <w:rsid w:val="00F74CD6"/>
    <w:rsid w:val="00F838CE"/>
    <w:rsid w:val="00F8412B"/>
    <w:rsid w:val="00F84FEE"/>
    <w:rsid w:val="00F908F2"/>
    <w:rsid w:val="00F953D8"/>
    <w:rsid w:val="00FA28C4"/>
    <w:rsid w:val="00FA4D4B"/>
    <w:rsid w:val="00FA7A4B"/>
    <w:rsid w:val="00FB46FD"/>
    <w:rsid w:val="00FB4759"/>
    <w:rsid w:val="00FE43A6"/>
    <w:rsid w:val="00F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1D3661"/>
  <w15:docId w15:val="{99BC7510-5C3A-4D41-BCA0-3E9C1C9F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63D19"/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528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subject/>
  <dc:creator>Dolezi</dc:creator>
  <cp:keywords/>
  <dc:description/>
  <cp:lastModifiedBy>Ondřej Němčík</cp:lastModifiedBy>
  <cp:revision>15</cp:revision>
  <cp:lastPrinted>2010-04-16T10:50:00Z</cp:lastPrinted>
  <dcterms:created xsi:type="dcterms:W3CDTF">2014-03-26T17:14:00Z</dcterms:created>
  <dcterms:modified xsi:type="dcterms:W3CDTF">2025-05-07T15:14:00Z</dcterms:modified>
</cp:coreProperties>
</file>